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B99D5" w14:textId="77777777" w:rsidR="00FD154D" w:rsidRPr="0004718D" w:rsidRDefault="00FD154D" w:rsidP="002D500D">
      <w:pPr>
        <w:pageBreakBefore/>
        <w:spacing w:before="60" w:after="60"/>
        <w:jc w:val="center"/>
        <w:rPr>
          <w:rFonts w:ascii="Arial" w:hAnsi="Arial" w:cs="Arial"/>
          <w:b/>
          <w:color w:val="000080"/>
          <w:szCs w:val="24"/>
        </w:rPr>
      </w:pPr>
      <w:r w:rsidRPr="0004718D">
        <w:rPr>
          <w:rFonts w:ascii="Arial" w:hAnsi="Arial" w:cs="Arial"/>
          <w:b/>
          <w:color w:val="000080"/>
          <w:szCs w:val="24"/>
        </w:rPr>
        <w:t>SIMON FRASER UNIVERSITY</w:t>
      </w:r>
      <w:r w:rsidR="0037290D" w:rsidRPr="0004718D">
        <w:rPr>
          <w:rFonts w:ascii="Arial" w:hAnsi="Arial" w:cs="Arial"/>
          <w:b/>
          <w:color w:val="000080"/>
          <w:szCs w:val="24"/>
        </w:rPr>
        <w:t xml:space="preserve"> </w:t>
      </w:r>
      <w:r w:rsidRPr="0004718D">
        <w:rPr>
          <w:rFonts w:ascii="Arial" w:hAnsi="Arial" w:cs="Arial"/>
          <w:b/>
          <w:color w:val="000080"/>
          <w:szCs w:val="24"/>
        </w:rPr>
        <w:t>&amp;</w:t>
      </w:r>
      <w:r w:rsidR="0037290D" w:rsidRPr="0004718D">
        <w:rPr>
          <w:rFonts w:ascii="Arial" w:hAnsi="Arial" w:cs="Arial"/>
          <w:b/>
          <w:color w:val="000080"/>
          <w:szCs w:val="24"/>
        </w:rPr>
        <w:t xml:space="preserve"> </w:t>
      </w:r>
      <w:r w:rsidRPr="0004718D">
        <w:rPr>
          <w:rFonts w:ascii="Arial" w:hAnsi="Arial" w:cs="Arial"/>
          <w:b/>
          <w:color w:val="000080"/>
          <w:szCs w:val="24"/>
        </w:rPr>
        <w:t>C.U.P.E., L</w:t>
      </w:r>
      <w:r w:rsidR="00F572A1" w:rsidRPr="0004718D">
        <w:rPr>
          <w:rFonts w:ascii="Arial" w:hAnsi="Arial" w:cs="Arial"/>
          <w:b/>
          <w:color w:val="000080"/>
          <w:szCs w:val="24"/>
        </w:rPr>
        <w:t>OCAL</w:t>
      </w:r>
      <w:r w:rsidRPr="0004718D">
        <w:rPr>
          <w:rFonts w:ascii="Arial" w:hAnsi="Arial" w:cs="Arial"/>
          <w:b/>
          <w:color w:val="000080"/>
          <w:szCs w:val="24"/>
        </w:rPr>
        <w:t xml:space="preserve"> 3338</w:t>
      </w:r>
    </w:p>
    <w:p w14:paraId="01895BB8" w14:textId="77777777" w:rsidR="00FD154D" w:rsidRPr="0004718D" w:rsidRDefault="00FD154D" w:rsidP="00B75D4C">
      <w:pPr>
        <w:spacing w:before="60" w:after="60"/>
        <w:jc w:val="center"/>
        <w:rPr>
          <w:rFonts w:ascii="Arial" w:hAnsi="Arial" w:cs="Arial"/>
          <w:b/>
          <w:color w:val="000080"/>
          <w:szCs w:val="24"/>
        </w:rPr>
      </w:pPr>
      <w:r w:rsidRPr="0004718D">
        <w:rPr>
          <w:rFonts w:ascii="Arial" w:hAnsi="Arial" w:cs="Arial"/>
          <w:b/>
          <w:color w:val="000080"/>
          <w:szCs w:val="24"/>
        </w:rPr>
        <w:t>WEIGHTED JOB QUESTIONNAIRE (WJQ) CUSTOM</w:t>
      </w:r>
    </w:p>
    <w:p w14:paraId="0D90656F" w14:textId="77777777" w:rsidR="00FD154D" w:rsidRPr="0004718D" w:rsidRDefault="00C051FA" w:rsidP="00B75D4C">
      <w:pPr>
        <w:spacing w:before="60" w:after="60"/>
        <w:jc w:val="center"/>
        <w:rPr>
          <w:rFonts w:ascii="Arial" w:hAnsi="Arial" w:cs="Arial"/>
          <w:b/>
          <w:color w:val="000080"/>
          <w:szCs w:val="24"/>
        </w:rPr>
      </w:pPr>
      <w:r w:rsidRPr="0004718D">
        <w:rPr>
          <w:rFonts w:ascii="Arial" w:hAnsi="Arial" w:cs="Arial"/>
          <w:b/>
          <w:color w:val="000080"/>
          <w:szCs w:val="24"/>
        </w:rPr>
        <w:t xml:space="preserve">PART </w:t>
      </w:r>
      <w:r w:rsidR="00DE3DE0" w:rsidRPr="0004718D">
        <w:rPr>
          <w:rFonts w:ascii="Arial" w:hAnsi="Arial" w:cs="Arial"/>
          <w:b/>
          <w:color w:val="000080"/>
          <w:szCs w:val="24"/>
        </w:rPr>
        <w:t>1</w:t>
      </w:r>
      <w:r w:rsidR="00FA2DF9" w:rsidRPr="0004718D">
        <w:rPr>
          <w:rFonts w:ascii="Arial" w:hAnsi="Arial" w:cs="Arial"/>
          <w:b/>
          <w:color w:val="000080"/>
          <w:szCs w:val="24"/>
        </w:rPr>
        <w:t xml:space="preserve">: </w:t>
      </w:r>
      <w:r w:rsidR="00FD154D" w:rsidRPr="0004718D">
        <w:rPr>
          <w:rFonts w:ascii="Arial" w:hAnsi="Arial" w:cs="Arial"/>
          <w:b/>
          <w:color w:val="000080"/>
          <w:szCs w:val="24"/>
        </w:rPr>
        <w:t>JOB DESCRIPTION</w:t>
      </w:r>
    </w:p>
    <w:p w14:paraId="779000A7" w14:textId="77777777" w:rsidR="00A72375" w:rsidRPr="0004718D" w:rsidRDefault="00A72375" w:rsidP="00B75D4C">
      <w:pPr>
        <w:spacing w:before="60" w:after="60"/>
        <w:jc w:val="center"/>
        <w:rPr>
          <w:rFonts w:ascii="Arial" w:hAnsi="Arial" w:cs="Arial"/>
          <w:b/>
          <w:color w:val="000080"/>
          <w:szCs w:val="24"/>
        </w:rPr>
      </w:pPr>
    </w:p>
    <w:tbl>
      <w:tblPr>
        <w:tblW w:w="10224" w:type="dxa"/>
        <w:tblLayout w:type="fixed"/>
        <w:tblCellMar>
          <w:left w:w="80" w:type="dxa"/>
          <w:right w:w="80" w:type="dxa"/>
        </w:tblCellMar>
        <w:tblLook w:val="0000" w:firstRow="0" w:lastRow="0" w:firstColumn="0" w:lastColumn="0" w:noHBand="0" w:noVBand="0"/>
      </w:tblPr>
      <w:tblGrid>
        <w:gridCol w:w="2774"/>
        <w:gridCol w:w="567"/>
        <w:gridCol w:w="2319"/>
        <w:gridCol w:w="244"/>
        <w:gridCol w:w="180"/>
        <w:gridCol w:w="296"/>
        <w:gridCol w:w="1440"/>
        <w:gridCol w:w="2224"/>
        <w:gridCol w:w="180"/>
      </w:tblGrid>
      <w:tr w:rsidR="00E549A2" w:rsidRPr="0004718D" w14:paraId="79A6A6DF" w14:textId="77777777">
        <w:trPr>
          <w:cantSplit/>
          <w:trHeight w:val="288"/>
        </w:trPr>
        <w:tc>
          <w:tcPr>
            <w:tcW w:w="5904"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6A760E40" w14:textId="77777777" w:rsidR="00E549A2" w:rsidRPr="0004718D" w:rsidRDefault="00E549A2" w:rsidP="000C2305">
            <w:pPr>
              <w:tabs>
                <w:tab w:val="left" w:pos="2700"/>
              </w:tabs>
              <w:spacing w:before="120" w:after="120"/>
              <w:rPr>
                <w:rFonts w:ascii="Arial" w:hAnsi="Arial" w:cs="Arial"/>
                <w:b/>
                <w:color w:val="000080"/>
                <w:sz w:val="22"/>
                <w:szCs w:val="22"/>
              </w:rPr>
            </w:pPr>
            <w:r w:rsidRPr="0004718D">
              <w:rPr>
                <w:rFonts w:ascii="Arial" w:hAnsi="Arial" w:cs="Arial"/>
                <w:b/>
                <w:color w:val="000080"/>
                <w:sz w:val="22"/>
                <w:szCs w:val="22"/>
              </w:rPr>
              <w:t>1.  POSITION IDENTIFICATION</w:t>
            </w:r>
          </w:p>
        </w:tc>
        <w:tc>
          <w:tcPr>
            <w:tcW w:w="180" w:type="dxa"/>
            <w:tcBorders>
              <w:left w:val="single" w:sz="4" w:space="0" w:color="auto"/>
              <w:right w:val="single" w:sz="4" w:space="0" w:color="auto"/>
            </w:tcBorders>
            <w:vAlign w:val="bottom"/>
          </w:tcPr>
          <w:p w14:paraId="4E0D8DFB" w14:textId="77777777" w:rsidR="00E549A2" w:rsidRPr="0004718D" w:rsidRDefault="00E549A2" w:rsidP="000C2305">
            <w:pPr>
              <w:tabs>
                <w:tab w:val="left" w:pos="2700"/>
              </w:tabs>
              <w:spacing w:before="120" w:after="120"/>
              <w:rPr>
                <w:rFonts w:ascii="Arial" w:hAnsi="Arial" w:cs="Arial"/>
                <w:b/>
                <w:color w:val="000080"/>
                <w:sz w:val="22"/>
                <w:szCs w:val="22"/>
              </w:rPr>
            </w:pPr>
          </w:p>
        </w:tc>
        <w:tc>
          <w:tcPr>
            <w:tcW w:w="414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790CC320" w14:textId="77777777" w:rsidR="00E549A2" w:rsidRPr="0004718D" w:rsidRDefault="00E549A2" w:rsidP="000C2305">
            <w:pPr>
              <w:tabs>
                <w:tab w:val="left" w:pos="2700"/>
              </w:tabs>
              <w:spacing w:before="120" w:after="120"/>
              <w:jc w:val="center"/>
              <w:rPr>
                <w:rFonts w:ascii="Arial" w:hAnsi="Arial" w:cs="Arial"/>
                <w:b/>
                <w:color w:val="000080"/>
                <w:sz w:val="22"/>
                <w:szCs w:val="22"/>
              </w:rPr>
            </w:pPr>
            <w:r w:rsidRPr="0004718D">
              <w:rPr>
                <w:rFonts w:ascii="Arial" w:hAnsi="Arial" w:cs="Arial"/>
                <w:b/>
                <w:color w:val="000080"/>
                <w:sz w:val="22"/>
                <w:szCs w:val="22"/>
              </w:rPr>
              <w:t>FOR USE BY HUMAN RESOURCES</w:t>
            </w:r>
          </w:p>
        </w:tc>
      </w:tr>
      <w:tr w:rsidR="00E549A2" w:rsidRPr="0004718D" w14:paraId="3EF0D1B7" w14:textId="77777777">
        <w:trPr>
          <w:cantSplit/>
          <w:trHeight w:val="288"/>
        </w:trPr>
        <w:tc>
          <w:tcPr>
            <w:tcW w:w="2774" w:type="dxa"/>
            <w:tcBorders>
              <w:top w:val="single" w:sz="4" w:space="0" w:color="auto"/>
              <w:left w:val="single" w:sz="4" w:space="0" w:color="auto"/>
            </w:tcBorders>
            <w:vAlign w:val="bottom"/>
          </w:tcPr>
          <w:p w14:paraId="095CA9C8" w14:textId="77777777" w:rsidR="00E549A2"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Name:</w:t>
            </w:r>
          </w:p>
        </w:tc>
        <w:tc>
          <w:tcPr>
            <w:tcW w:w="2886" w:type="dxa"/>
            <w:gridSpan w:val="2"/>
            <w:tcBorders>
              <w:bottom w:val="single" w:sz="4" w:space="0" w:color="000080"/>
            </w:tcBorders>
            <w:vAlign w:val="bottom"/>
          </w:tcPr>
          <w:p w14:paraId="42EA1F5E" w14:textId="77777777" w:rsidR="00E549A2" w:rsidRPr="00752E42" w:rsidRDefault="00752E42" w:rsidP="00595AE0">
            <w:pPr>
              <w:tabs>
                <w:tab w:val="left" w:pos="2700"/>
              </w:tabs>
              <w:spacing w:before="120" w:after="120"/>
              <w:rPr>
                <w:rFonts w:ascii="Arial" w:hAnsi="Arial" w:cs="Arial"/>
                <w:sz w:val="20"/>
              </w:rPr>
            </w:pPr>
            <w:r w:rsidRPr="00752E42">
              <w:rPr>
                <w:rFonts w:ascii="Arial" w:hAnsi="Arial" w:cs="Arial"/>
                <w:sz w:val="20"/>
              </w:rPr>
              <w:t>School of Communication (CMNS)</w:t>
            </w:r>
          </w:p>
        </w:tc>
        <w:tc>
          <w:tcPr>
            <w:tcW w:w="244" w:type="dxa"/>
            <w:tcBorders>
              <w:top w:val="single" w:sz="4" w:space="0" w:color="auto"/>
              <w:right w:val="single" w:sz="4" w:space="0" w:color="auto"/>
            </w:tcBorders>
            <w:vAlign w:val="bottom"/>
          </w:tcPr>
          <w:p w14:paraId="2AC23E74" w14:textId="77777777" w:rsidR="00E549A2" w:rsidRPr="0004718D" w:rsidRDefault="00E549A2"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78E2B1CB" w14:textId="77777777" w:rsidR="00E549A2" w:rsidRPr="0004718D" w:rsidRDefault="00E549A2" w:rsidP="000C2305">
            <w:pPr>
              <w:spacing w:before="120" w:after="120"/>
              <w:rPr>
                <w:rFonts w:ascii="Arial" w:hAnsi="Arial" w:cs="Arial"/>
                <w:b/>
                <w:sz w:val="20"/>
              </w:rPr>
            </w:pPr>
          </w:p>
        </w:tc>
        <w:tc>
          <w:tcPr>
            <w:tcW w:w="4140" w:type="dxa"/>
            <w:gridSpan w:val="4"/>
            <w:tcBorders>
              <w:top w:val="single" w:sz="4" w:space="0" w:color="auto"/>
              <w:left w:val="single" w:sz="4" w:space="0" w:color="auto"/>
              <w:right w:val="single" w:sz="4" w:space="0" w:color="auto"/>
            </w:tcBorders>
            <w:shd w:val="clear" w:color="auto" w:fill="99CCFF"/>
            <w:vAlign w:val="bottom"/>
          </w:tcPr>
          <w:p w14:paraId="2BCBA7CB" w14:textId="77777777" w:rsidR="00E549A2" w:rsidRPr="0004718D" w:rsidRDefault="00E549A2" w:rsidP="00857B9B">
            <w:pPr>
              <w:tabs>
                <w:tab w:val="left" w:pos="2700"/>
              </w:tabs>
              <w:spacing w:before="120" w:after="120"/>
              <w:jc w:val="center"/>
              <w:rPr>
                <w:rFonts w:ascii="Arial" w:hAnsi="Arial" w:cs="Arial"/>
                <w:b/>
                <w:color w:val="000080"/>
                <w:sz w:val="18"/>
                <w:szCs w:val="18"/>
              </w:rPr>
            </w:pPr>
            <w:r w:rsidRPr="0004718D">
              <w:rPr>
                <w:rFonts w:ascii="Arial" w:hAnsi="Arial" w:cs="Arial"/>
                <w:b/>
                <w:color w:val="000080"/>
                <w:sz w:val="18"/>
                <w:szCs w:val="18"/>
              </w:rPr>
              <w:t>Classification &amp; Grade Approved:</w:t>
            </w:r>
          </w:p>
        </w:tc>
      </w:tr>
      <w:tr w:rsidR="001A54E6" w:rsidRPr="0004718D" w14:paraId="6734CE0E" w14:textId="77777777">
        <w:trPr>
          <w:cantSplit/>
          <w:trHeight w:val="288"/>
        </w:trPr>
        <w:tc>
          <w:tcPr>
            <w:tcW w:w="2774" w:type="dxa"/>
            <w:tcBorders>
              <w:left w:val="single" w:sz="4" w:space="0" w:color="auto"/>
            </w:tcBorders>
            <w:vAlign w:val="bottom"/>
          </w:tcPr>
          <w:p w14:paraId="37AA3172" w14:textId="77777777" w:rsidR="001A54E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Position Number(s):</w:t>
            </w:r>
          </w:p>
        </w:tc>
        <w:tc>
          <w:tcPr>
            <w:tcW w:w="2886" w:type="dxa"/>
            <w:gridSpan w:val="2"/>
            <w:tcBorders>
              <w:top w:val="single" w:sz="4" w:space="0" w:color="000080"/>
              <w:bottom w:val="single" w:sz="4" w:space="0" w:color="000080"/>
            </w:tcBorders>
            <w:vAlign w:val="bottom"/>
          </w:tcPr>
          <w:p w14:paraId="1737C5B2" w14:textId="77777777" w:rsidR="001A54E6" w:rsidRPr="00752E42" w:rsidRDefault="00752E42" w:rsidP="00013487">
            <w:pPr>
              <w:tabs>
                <w:tab w:val="left" w:pos="2700"/>
              </w:tabs>
              <w:spacing w:before="120" w:after="120"/>
              <w:rPr>
                <w:rFonts w:ascii="Arial" w:hAnsi="Arial" w:cs="Arial"/>
                <w:sz w:val="20"/>
              </w:rPr>
            </w:pPr>
            <w:r w:rsidRPr="00752E42">
              <w:rPr>
                <w:rFonts w:ascii="Arial" w:hAnsi="Arial" w:cs="Arial"/>
                <w:sz w:val="20"/>
              </w:rPr>
              <w:t>30996</w:t>
            </w:r>
          </w:p>
        </w:tc>
        <w:tc>
          <w:tcPr>
            <w:tcW w:w="244" w:type="dxa"/>
            <w:tcBorders>
              <w:right w:val="single" w:sz="4" w:space="0" w:color="auto"/>
            </w:tcBorders>
            <w:vAlign w:val="bottom"/>
          </w:tcPr>
          <w:p w14:paraId="51A80AFD" w14:textId="77777777" w:rsidR="001A54E6" w:rsidRPr="0004718D"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36BA7722" w14:textId="77777777" w:rsidR="001A54E6" w:rsidRPr="0004718D" w:rsidRDefault="001A54E6" w:rsidP="000C2305">
            <w:pPr>
              <w:spacing w:before="120" w:after="120"/>
              <w:rPr>
                <w:rFonts w:ascii="Arial" w:hAnsi="Arial" w:cs="Arial"/>
                <w:b/>
                <w:sz w:val="20"/>
                <w:u w:val="single"/>
              </w:rPr>
            </w:pPr>
          </w:p>
        </w:tc>
        <w:tc>
          <w:tcPr>
            <w:tcW w:w="296" w:type="dxa"/>
            <w:tcBorders>
              <w:left w:val="single" w:sz="4" w:space="0" w:color="auto"/>
            </w:tcBorders>
            <w:shd w:val="clear" w:color="auto" w:fill="99CCFF"/>
            <w:vAlign w:val="bottom"/>
          </w:tcPr>
          <w:p w14:paraId="2A792A6B" w14:textId="77777777" w:rsidR="001A54E6" w:rsidRPr="0004718D" w:rsidRDefault="001A54E6" w:rsidP="000C2305">
            <w:pPr>
              <w:spacing w:before="120" w:after="120"/>
              <w:rPr>
                <w:rFonts w:ascii="Arial" w:hAnsi="Arial" w:cs="Arial"/>
                <w:b/>
                <w:sz w:val="20"/>
                <w:u w:val="single"/>
              </w:rPr>
            </w:pPr>
          </w:p>
        </w:tc>
        <w:tc>
          <w:tcPr>
            <w:tcW w:w="3664" w:type="dxa"/>
            <w:gridSpan w:val="2"/>
            <w:tcBorders>
              <w:bottom w:val="single" w:sz="4" w:space="0" w:color="000080"/>
            </w:tcBorders>
            <w:shd w:val="clear" w:color="auto" w:fill="99CCFF"/>
            <w:vAlign w:val="bottom"/>
          </w:tcPr>
          <w:p w14:paraId="055D2743" w14:textId="00E0AF08" w:rsidR="001A54E6" w:rsidRPr="0004718D" w:rsidRDefault="005C7A2A" w:rsidP="000B381A">
            <w:pPr>
              <w:spacing w:before="120" w:after="120"/>
              <w:jc w:val="center"/>
              <w:rPr>
                <w:rFonts w:ascii="Arial" w:hAnsi="Arial" w:cs="Arial"/>
                <w:sz w:val="18"/>
                <w:szCs w:val="18"/>
              </w:rPr>
            </w:pPr>
            <w:r>
              <w:rPr>
                <w:rFonts w:ascii="Arial" w:hAnsi="Arial" w:cs="Arial"/>
                <w:sz w:val="18"/>
                <w:szCs w:val="18"/>
              </w:rPr>
              <w:t>Technician, Grade 10</w:t>
            </w:r>
          </w:p>
        </w:tc>
        <w:tc>
          <w:tcPr>
            <w:tcW w:w="180" w:type="dxa"/>
            <w:tcBorders>
              <w:left w:val="nil"/>
              <w:right w:val="single" w:sz="4" w:space="0" w:color="auto"/>
            </w:tcBorders>
            <w:shd w:val="clear" w:color="auto" w:fill="99CCFF"/>
            <w:vAlign w:val="bottom"/>
          </w:tcPr>
          <w:p w14:paraId="61B7E764" w14:textId="77777777" w:rsidR="001A54E6" w:rsidRPr="0004718D" w:rsidRDefault="001A54E6" w:rsidP="000C2305">
            <w:pPr>
              <w:spacing w:before="120" w:after="120"/>
              <w:rPr>
                <w:rFonts w:ascii="Arial" w:hAnsi="Arial" w:cs="Arial"/>
                <w:b/>
                <w:sz w:val="20"/>
                <w:u w:val="single"/>
              </w:rPr>
            </w:pPr>
          </w:p>
        </w:tc>
      </w:tr>
      <w:tr w:rsidR="001A54E6" w:rsidRPr="0004718D" w14:paraId="1B6C0CFB" w14:textId="77777777">
        <w:trPr>
          <w:cantSplit/>
          <w:trHeight w:val="288"/>
        </w:trPr>
        <w:tc>
          <w:tcPr>
            <w:tcW w:w="2774" w:type="dxa"/>
            <w:tcBorders>
              <w:left w:val="single" w:sz="4" w:space="0" w:color="auto"/>
            </w:tcBorders>
            <w:vAlign w:val="bottom"/>
          </w:tcPr>
          <w:p w14:paraId="6FD1CA0C" w14:textId="77777777" w:rsidR="001A54E6" w:rsidRPr="0004718D" w:rsidRDefault="00594D9E" w:rsidP="00594D9E">
            <w:pPr>
              <w:tabs>
                <w:tab w:val="left" w:pos="2700"/>
              </w:tabs>
              <w:spacing w:before="120" w:after="120"/>
              <w:rPr>
                <w:rFonts w:ascii="Arial" w:hAnsi="Arial" w:cs="Arial"/>
                <w:b/>
                <w:color w:val="000080"/>
                <w:sz w:val="18"/>
                <w:szCs w:val="18"/>
              </w:rPr>
            </w:pPr>
            <w:bookmarkStart w:id="0" w:name="Text14"/>
            <w:r w:rsidRPr="0004718D">
              <w:rPr>
                <w:rFonts w:ascii="Arial" w:hAnsi="Arial" w:cs="Arial"/>
                <w:b/>
                <w:color w:val="000080"/>
                <w:sz w:val="18"/>
                <w:szCs w:val="18"/>
              </w:rPr>
              <w:t>Current Position Classification:</w:t>
            </w:r>
          </w:p>
        </w:tc>
        <w:tc>
          <w:tcPr>
            <w:tcW w:w="2886" w:type="dxa"/>
            <w:gridSpan w:val="2"/>
            <w:tcBorders>
              <w:top w:val="single" w:sz="4" w:space="0" w:color="000080"/>
              <w:bottom w:val="single" w:sz="4" w:space="0" w:color="000080"/>
            </w:tcBorders>
            <w:vAlign w:val="bottom"/>
          </w:tcPr>
          <w:p w14:paraId="5E411BD4" w14:textId="6A023DF0" w:rsidR="001A54E6" w:rsidRPr="00752E42" w:rsidRDefault="00752E42" w:rsidP="00013487">
            <w:pPr>
              <w:tabs>
                <w:tab w:val="left" w:pos="2700"/>
              </w:tabs>
              <w:spacing w:before="120" w:after="120"/>
              <w:rPr>
                <w:rFonts w:ascii="Arial" w:hAnsi="Arial" w:cs="Arial"/>
                <w:sz w:val="20"/>
              </w:rPr>
            </w:pPr>
            <w:r w:rsidRPr="00752E42">
              <w:rPr>
                <w:rFonts w:ascii="Arial" w:hAnsi="Arial" w:cs="Arial"/>
                <w:sz w:val="20"/>
              </w:rPr>
              <w:t>Technician</w:t>
            </w:r>
          </w:p>
        </w:tc>
        <w:tc>
          <w:tcPr>
            <w:tcW w:w="244" w:type="dxa"/>
            <w:tcBorders>
              <w:right w:val="single" w:sz="4" w:space="0" w:color="auto"/>
            </w:tcBorders>
            <w:vAlign w:val="bottom"/>
          </w:tcPr>
          <w:p w14:paraId="02D57C65" w14:textId="77777777" w:rsidR="001A54E6" w:rsidRPr="0004718D" w:rsidRDefault="001A54E6" w:rsidP="000C2305">
            <w:pPr>
              <w:tabs>
                <w:tab w:val="left" w:pos="2700"/>
              </w:tabs>
              <w:spacing w:before="120" w:after="120"/>
              <w:rPr>
                <w:rFonts w:ascii="Arial" w:hAnsi="Arial" w:cs="Arial"/>
                <w:b/>
                <w:sz w:val="20"/>
              </w:rPr>
            </w:pPr>
          </w:p>
        </w:tc>
        <w:bookmarkEnd w:id="0"/>
        <w:tc>
          <w:tcPr>
            <w:tcW w:w="180" w:type="dxa"/>
            <w:tcBorders>
              <w:left w:val="single" w:sz="4" w:space="0" w:color="auto"/>
              <w:right w:val="single" w:sz="4" w:space="0" w:color="auto"/>
            </w:tcBorders>
            <w:vAlign w:val="bottom"/>
          </w:tcPr>
          <w:p w14:paraId="5311E324" w14:textId="77777777" w:rsidR="001A54E6" w:rsidRPr="0004718D" w:rsidRDefault="001A54E6" w:rsidP="000C2305">
            <w:pPr>
              <w:spacing w:before="120" w:after="120"/>
              <w:rPr>
                <w:rFonts w:ascii="Arial" w:hAnsi="Arial" w:cs="Arial"/>
                <w:b/>
                <w:sz w:val="20"/>
              </w:rPr>
            </w:pPr>
          </w:p>
        </w:tc>
        <w:tc>
          <w:tcPr>
            <w:tcW w:w="1736" w:type="dxa"/>
            <w:gridSpan w:val="2"/>
            <w:tcBorders>
              <w:left w:val="single" w:sz="4" w:space="0" w:color="auto"/>
            </w:tcBorders>
            <w:shd w:val="clear" w:color="auto" w:fill="99CCFF"/>
            <w:vAlign w:val="bottom"/>
          </w:tcPr>
          <w:p w14:paraId="7043BB9D" w14:textId="77777777" w:rsidR="001A54E6" w:rsidRPr="0004718D" w:rsidRDefault="001A54E6" w:rsidP="000C2305">
            <w:pPr>
              <w:spacing w:before="120" w:after="120"/>
              <w:rPr>
                <w:rFonts w:ascii="Arial" w:hAnsi="Arial" w:cs="Arial"/>
                <w:b/>
                <w:sz w:val="18"/>
                <w:szCs w:val="18"/>
                <w:u w:val="single"/>
              </w:rPr>
            </w:pPr>
          </w:p>
        </w:tc>
        <w:tc>
          <w:tcPr>
            <w:tcW w:w="2224" w:type="dxa"/>
            <w:shd w:val="clear" w:color="auto" w:fill="99CCFF"/>
            <w:vAlign w:val="bottom"/>
          </w:tcPr>
          <w:p w14:paraId="71815737" w14:textId="77777777" w:rsidR="001A54E6" w:rsidRPr="0004718D" w:rsidRDefault="001A54E6"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09FBC974" w14:textId="77777777" w:rsidR="001A54E6" w:rsidRPr="0004718D" w:rsidRDefault="001A54E6" w:rsidP="000C2305">
            <w:pPr>
              <w:spacing w:before="120" w:after="120"/>
              <w:rPr>
                <w:rFonts w:ascii="Arial" w:hAnsi="Arial" w:cs="Arial"/>
                <w:b/>
                <w:sz w:val="20"/>
              </w:rPr>
            </w:pPr>
          </w:p>
        </w:tc>
      </w:tr>
      <w:tr w:rsidR="001A54E6" w:rsidRPr="0004718D" w14:paraId="745F7295" w14:textId="77777777">
        <w:trPr>
          <w:cantSplit/>
          <w:trHeight w:val="288"/>
        </w:trPr>
        <w:tc>
          <w:tcPr>
            <w:tcW w:w="2774" w:type="dxa"/>
            <w:tcBorders>
              <w:left w:val="single" w:sz="4" w:space="0" w:color="auto"/>
            </w:tcBorders>
            <w:vAlign w:val="bottom"/>
          </w:tcPr>
          <w:p w14:paraId="1B3AC89C" w14:textId="77777777" w:rsidR="001A54E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Position Title:</w:t>
            </w:r>
          </w:p>
        </w:tc>
        <w:tc>
          <w:tcPr>
            <w:tcW w:w="2886" w:type="dxa"/>
            <w:gridSpan w:val="2"/>
            <w:tcBorders>
              <w:top w:val="single" w:sz="4" w:space="0" w:color="000080"/>
              <w:bottom w:val="single" w:sz="4" w:space="0" w:color="000080"/>
            </w:tcBorders>
            <w:vAlign w:val="bottom"/>
          </w:tcPr>
          <w:p w14:paraId="392ED0D4" w14:textId="5ABD7BAF" w:rsidR="001A54E6" w:rsidRPr="00752E42" w:rsidRDefault="00DA6FD7" w:rsidP="00013487">
            <w:pPr>
              <w:tabs>
                <w:tab w:val="left" w:pos="2700"/>
              </w:tabs>
              <w:spacing w:before="120" w:after="120"/>
              <w:rPr>
                <w:rFonts w:ascii="Arial" w:hAnsi="Arial" w:cs="Arial"/>
                <w:sz w:val="20"/>
              </w:rPr>
            </w:pPr>
            <w:r>
              <w:rPr>
                <w:rFonts w:ascii="Arial" w:hAnsi="Arial" w:cs="Arial"/>
                <w:sz w:val="20"/>
              </w:rPr>
              <w:t>Senior Production &amp; Systems Support Technologist</w:t>
            </w:r>
          </w:p>
        </w:tc>
        <w:tc>
          <w:tcPr>
            <w:tcW w:w="244" w:type="dxa"/>
            <w:tcBorders>
              <w:right w:val="single" w:sz="4" w:space="0" w:color="auto"/>
            </w:tcBorders>
            <w:vAlign w:val="bottom"/>
          </w:tcPr>
          <w:p w14:paraId="540E2BC8" w14:textId="77777777" w:rsidR="001A54E6" w:rsidRPr="0004718D"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3EB27E88" w14:textId="77777777" w:rsidR="001A54E6" w:rsidRPr="0004718D"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60AD104E" w14:textId="77777777" w:rsidR="001A54E6" w:rsidRPr="0004718D" w:rsidRDefault="001A54E6" w:rsidP="000C2305">
            <w:pPr>
              <w:spacing w:before="120" w:after="120"/>
              <w:rPr>
                <w:rFonts w:ascii="Arial" w:hAnsi="Arial" w:cs="Arial"/>
                <w:b/>
                <w:color w:val="000080"/>
                <w:sz w:val="18"/>
                <w:szCs w:val="18"/>
                <w:u w:val="single"/>
              </w:rPr>
            </w:pPr>
            <w:r w:rsidRPr="0004718D">
              <w:rPr>
                <w:rFonts w:ascii="Arial" w:hAnsi="Arial" w:cs="Arial"/>
                <w:b/>
                <w:color w:val="000080"/>
                <w:sz w:val="18"/>
                <w:szCs w:val="18"/>
              </w:rPr>
              <w:t>Effective Date:</w:t>
            </w:r>
          </w:p>
        </w:tc>
        <w:tc>
          <w:tcPr>
            <w:tcW w:w="2224" w:type="dxa"/>
            <w:tcBorders>
              <w:bottom w:val="single" w:sz="4" w:space="0" w:color="000080"/>
            </w:tcBorders>
            <w:shd w:val="clear" w:color="auto" w:fill="99CCFF"/>
            <w:vAlign w:val="bottom"/>
          </w:tcPr>
          <w:p w14:paraId="6A576590" w14:textId="459C8D20" w:rsidR="001A54E6" w:rsidRPr="0004718D" w:rsidRDefault="003C296B" w:rsidP="000C2305">
            <w:pPr>
              <w:spacing w:before="120" w:after="120"/>
              <w:rPr>
                <w:rFonts w:ascii="Arial" w:hAnsi="Arial" w:cs="Arial"/>
                <w:sz w:val="18"/>
                <w:szCs w:val="18"/>
              </w:rPr>
            </w:pPr>
            <w:r>
              <w:rPr>
                <w:rFonts w:ascii="Arial" w:hAnsi="Arial" w:cs="Arial"/>
                <w:sz w:val="18"/>
                <w:szCs w:val="18"/>
              </w:rPr>
              <w:t>March 5, 2026</w:t>
            </w:r>
          </w:p>
        </w:tc>
        <w:tc>
          <w:tcPr>
            <w:tcW w:w="180" w:type="dxa"/>
            <w:tcBorders>
              <w:left w:val="nil"/>
              <w:right w:val="single" w:sz="4" w:space="0" w:color="auto"/>
            </w:tcBorders>
            <w:shd w:val="clear" w:color="auto" w:fill="99CCFF"/>
            <w:vAlign w:val="bottom"/>
          </w:tcPr>
          <w:p w14:paraId="35E02E5D" w14:textId="77777777" w:rsidR="001A54E6" w:rsidRPr="0004718D" w:rsidRDefault="001A54E6" w:rsidP="000C2305">
            <w:pPr>
              <w:spacing w:before="120" w:after="120"/>
              <w:rPr>
                <w:rFonts w:ascii="Arial" w:hAnsi="Arial" w:cs="Arial"/>
                <w:b/>
                <w:sz w:val="20"/>
              </w:rPr>
            </w:pPr>
          </w:p>
        </w:tc>
      </w:tr>
      <w:tr w:rsidR="001A54E6" w:rsidRPr="0004718D" w14:paraId="6144D73A" w14:textId="77777777">
        <w:trPr>
          <w:cantSplit/>
          <w:trHeight w:val="288"/>
        </w:trPr>
        <w:tc>
          <w:tcPr>
            <w:tcW w:w="2774" w:type="dxa"/>
            <w:tcBorders>
              <w:left w:val="single" w:sz="4" w:space="0" w:color="auto"/>
            </w:tcBorders>
            <w:vAlign w:val="bottom"/>
          </w:tcPr>
          <w:p w14:paraId="0CBBC54E" w14:textId="77777777" w:rsidR="001A54E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Evaluating Supervisor’s Title:</w:t>
            </w:r>
          </w:p>
        </w:tc>
        <w:tc>
          <w:tcPr>
            <w:tcW w:w="2886" w:type="dxa"/>
            <w:gridSpan w:val="2"/>
            <w:tcBorders>
              <w:top w:val="single" w:sz="4" w:space="0" w:color="000080"/>
              <w:bottom w:val="single" w:sz="4" w:space="0" w:color="000080"/>
            </w:tcBorders>
            <w:vAlign w:val="bottom"/>
          </w:tcPr>
          <w:p w14:paraId="1A8CE887" w14:textId="16336F08" w:rsidR="001A54E6" w:rsidRPr="00752E42" w:rsidRDefault="001E4504" w:rsidP="00013487">
            <w:pPr>
              <w:tabs>
                <w:tab w:val="left" w:pos="2700"/>
              </w:tabs>
              <w:spacing w:before="120" w:after="120"/>
              <w:rPr>
                <w:rFonts w:ascii="Arial" w:hAnsi="Arial" w:cs="Arial"/>
                <w:sz w:val="20"/>
              </w:rPr>
            </w:pPr>
            <w:r>
              <w:rPr>
                <w:rFonts w:ascii="Arial" w:hAnsi="Arial" w:cs="Arial"/>
                <w:sz w:val="20"/>
              </w:rPr>
              <w:t>School Manager</w:t>
            </w:r>
          </w:p>
        </w:tc>
        <w:tc>
          <w:tcPr>
            <w:tcW w:w="244" w:type="dxa"/>
            <w:tcBorders>
              <w:right w:val="single" w:sz="4" w:space="0" w:color="auto"/>
            </w:tcBorders>
            <w:vAlign w:val="bottom"/>
          </w:tcPr>
          <w:p w14:paraId="2AC13672" w14:textId="77777777" w:rsidR="001A54E6" w:rsidRPr="0004718D"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51527E1E" w14:textId="77777777" w:rsidR="001A54E6" w:rsidRPr="0004718D"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64BD2268" w14:textId="77777777" w:rsidR="001A54E6" w:rsidRPr="0004718D" w:rsidRDefault="001A54E6" w:rsidP="000C2305">
            <w:pPr>
              <w:spacing w:before="120" w:after="120"/>
              <w:rPr>
                <w:rFonts w:ascii="Arial" w:hAnsi="Arial" w:cs="Arial"/>
                <w:b/>
                <w:color w:val="000080"/>
                <w:sz w:val="18"/>
                <w:szCs w:val="18"/>
                <w:u w:val="single"/>
              </w:rPr>
            </w:pPr>
            <w:r w:rsidRPr="0004718D">
              <w:rPr>
                <w:rFonts w:ascii="Arial" w:hAnsi="Arial" w:cs="Arial"/>
                <w:b/>
                <w:color w:val="000080"/>
                <w:sz w:val="18"/>
                <w:szCs w:val="18"/>
              </w:rPr>
              <w:t>Approved by</w:t>
            </w:r>
            <w:r w:rsidRPr="0004718D">
              <w:rPr>
                <w:rFonts w:ascii="Arial" w:hAnsi="Arial" w:cs="Arial"/>
                <w:color w:val="000080"/>
                <w:sz w:val="18"/>
                <w:szCs w:val="18"/>
              </w:rPr>
              <w:t>:</w:t>
            </w:r>
          </w:p>
        </w:tc>
        <w:tc>
          <w:tcPr>
            <w:tcW w:w="2224" w:type="dxa"/>
            <w:tcBorders>
              <w:top w:val="single" w:sz="4" w:space="0" w:color="000080"/>
              <w:bottom w:val="single" w:sz="4" w:space="0" w:color="000080"/>
            </w:tcBorders>
            <w:shd w:val="clear" w:color="auto" w:fill="99CCFF"/>
            <w:vAlign w:val="bottom"/>
          </w:tcPr>
          <w:p w14:paraId="46DDE3FF" w14:textId="1E06A5BD" w:rsidR="001A54E6" w:rsidRPr="0004718D" w:rsidRDefault="005C7A2A" w:rsidP="000B381A">
            <w:pPr>
              <w:spacing w:before="120" w:after="120"/>
              <w:rPr>
                <w:rFonts w:ascii="Arial" w:hAnsi="Arial" w:cs="Arial"/>
                <w:sz w:val="18"/>
                <w:szCs w:val="18"/>
              </w:rPr>
            </w:pPr>
            <w:r>
              <w:rPr>
                <w:rFonts w:ascii="Arial" w:hAnsi="Arial" w:cs="Arial"/>
                <w:sz w:val="18"/>
                <w:szCs w:val="18"/>
              </w:rPr>
              <w:t xml:space="preserve">HR Compensation </w:t>
            </w:r>
          </w:p>
        </w:tc>
        <w:tc>
          <w:tcPr>
            <w:tcW w:w="180" w:type="dxa"/>
            <w:tcBorders>
              <w:left w:val="nil"/>
              <w:right w:val="single" w:sz="4" w:space="0" w:color="auto"/>
            </w:tcBorders>
            <w:shd w:val="clear" w:color="auto" w:fill="99CCFF"/>
            <w:vAlign w:val="bottom"/>
          </w:tcPr>
          <w:p w14:paraId="49807CE9" w14:textId="77777777" w:rsidR="001A54E6" w:rsidRPr="0004718D" w:rsidRDefault="001A54E6" w:rsidP="000C2305">
            <w:pPr>
              <w:spacing w:before="120" w:after="120"/>
              <w:rPr>
                <w:rFonts w:ascii="Arial" w:hAnsi="Arial" w:cs="Arial"/>
                <w:b/>
                <w:sz w:val="20"/>
              </w:rPr>
            </w:pPr>
          </w:p>
        </w:tc>
      </w:tr>
      <w:tr w:rsidR="00752546" w:rsidRPr="0004718D" w14:paraId="39FF4C5D" w14:textId="77777777">
        <w:trPr>
          <w:cantSplit/>
          <w:trHeight w:val="288"/>
        </w:trPr>
        <w:tc>
          <w:tcPr>
            <w:tcW w:w="2774" w:type="dxa"/>
            <w:tcBorders>
              <w:left w:val="single" w:sz="4" w:space="0" w:color="auto"/>
            </w:tcBorders>
            <w:vAlign w:val="bottom"/>
          </w:tcPr>
          <w:p w14:paraId="2901AB15" w14:textId="77777777" w:rsidR="0075254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Date Completed:</w:t>
            </w:r>
          </w:p>
        </w:tc>
        <w:sdt>
          <w:sdtPr>
            <w:rPr>
              <w:rFonts w:ascii="Arial" w:hAnsi="Arial" w:cs="Arial"/>
              <w:sz w:val="20"/>
            </w:rPr>
            <w:id w:val="-797376713"/>
            <w:placeholder>
              <w:docPart w:val="D7BF72FC068949F2B6F1EDCCDE75D8DB"/>
            </w:placeholder>
            <w:date w:fullDate="2026-01-23T00:00:00Z">
              <w:dateFormat w:val="MMMM d, yyyy"/>
              <w:lid w:val="en-US"/>
              <w:storeMappedDataAs w:val="dateTime"/>
              <w:calendar w:val="gregorian"/>
            </w:date>
          </w:sdtPr>
          <w:sdtEndPr/>
          <w:sdtContent>
            <w:tc>
              <w:tcPr>
                <w:tcW w:w="2886" w:type="dxa"/>
                <w:gridSpan w:val="2"/>
                <w:tcBorders>
                  <w:top w:val="single" w:sz="4" w:space="0" w:color="000080"/>
                  <w:bottom w:val="single" w:sz="4" w:space="0" w:color="000080"/>
                </w:tcBorders>
                <w:vAlign w:val="bottom"/>
              </w:tcPr>
              <w:p w14:paraId="400D0465" w14:textId="3E0EE5AD" w:rsidR="00752546" w:rsidRPr="00752E42" w:rsidRDefault="00DA6FD7" w:rsidP="00752E42">
                <w:pPr>
                  <w:tabs>
                    <w:tab w:val="left" w:pos="2700"/>
                  </w:tabs>
                  <w:spacing w:before="120" w:after="120"/>
                  <w:rPr>
                    <w:rFonts w:ascii="Arial" w:hAnsi="Arial" w:cs="Arial"/>
                    <w:sz w:val="20"/>
                  </w:rPr>
                </w:pPr>
                <w:r>
                  <w:rPr>
                    <w:rFonts w:ascii="Arial" w:hAnsi="Arial" w:cs="Arial"/>
                    <w:sz w:val="20"/>
                    <w:lang w:val="en-US"/>
                  </w:rPr>
                  <w:t>January 23, 2026</w:t>
                </w:r>
              </w:p>
            </w:tc>
          </w:sdtContent>
        </w:sdt>
        <w:tc>
          <w:tcPr>
            <w:tcW w:w="244" w:type="dxa"/>
            <w:tcBorders>
              <w:right w:val="single" w:sz="4" w:space="0" w:color="auto"/>
            </w:tcBorders>
            <w:vAlign w:val="bottom"/>
          </w:tcPr>
          <w:p w14:paraId="4E6E6045" w14:textId="77777777" w:rsidR="00752546" w:rsidRPr="0004718D" w:rsidRDefault="0075254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7B701F23" w14:textId="77777777" w:rsidR="00752546" w:rsidRPr="0004718D" w:rsidRDefault="0075254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17678D62" w14:textId="77777777" w:rsidR="00752546" w:rsidRPr="0004718D" w:rsidRDefault="003769C6" w:rsidP="000C2305">
            <w:pPr>
              <w:spacing w:before="120" w:after="120"/>
              <w:rPr>
                <w:rFonts w:ascii="Arial" w:hAnsi="Arial" w:cs="Arial"/>
                <w:b/>
                <w:color w:val="000080"/>
                <w:sz w:val="18"/>
                <w:szCs w:val="18"/>
              </w:rPr>
            </w:pPr>
            <w:r w:rsidRPr="0004718D">
              <w:rPr>
                <w:rFonts w:ascii="Arial" w:hAnsi="Arial" w:cs="Arial"/>
                <w:b/>
                <w:color w:val="000080"/>
                <w:sz w:val="18"/>
                <w:szCs w:val="18"/>
              </w:rPr>
              <w:t>Next Review:</w:t>
            </w:r>
          </w:p>
        </w:tc>
        <w:tc>
          <w:tcPr>
            <w:tcW w:w="2224" w:type="dxa"/>
            <w:tcBorders>
              <w:top w:val="single" w:sz="4" w:space="0" w:color="000080"/>
              <w:bottom w:val="single" w:sz="4" w:space="0" w:color="000080"/>
            </w:tcBorders>
            <w:shd w:val="clear" w:color="auto" w:fill="99CCFF"/>
            <w:vAlign w:val="bottom"/>
          </w:tcPr>
          <w:p w14:paraId="7AA7B241" w14:textId="77777777" w:rsidR="00752546" w:rsidRPr="0004718D" w:rsidRDefault="00752546" w:rsidP="00BC558A">
            <w:pPr>
              <w:spacing w:before="120" w:after="120"/>
              <w:rPr>
                <w:rFonts w:ascii="Arial" w:hAnsi="Arial" w:cs="Arial"/>
                <w:sz w:val="18"/>
                <w:szCs w:val="18"/>
              </w:rPr>
            </w:pPr>
          </w:p>
        </w:tc>
        <w:tc>
          <w:tcPr>
            <w:tcW w:w="180" w:type="dxa"/>
            <w:tcBorders>
              <w:left w:val="nil"/>
              <w:right w:val="single" w:sz="4" w:space="0" w:color="auto"/>
            </w:tcBorders>
            <w:shd w:val="clear" w:color="auto" w:fill="99CCFF"/>
            <w:vAlign w:val="bottom"/>
          </w:tcPr>
          <w:p w14:paraId="0E6E56A9" w14:textId="77777777" w:rsidR="00752546" w:rsidRPr="0004718D" w:rsidRDefault="00752546" w:rsidP="000C2305">
            <w:pPr>
              <w:spacing w:before="120" w:after="120"/>
              <w:rPr>
                <w:rFonts w:ascii="Arial" w:hAnsi="Arial" w:cs="Arial"/>
                <w:b/>
                <w:sz w:val="20"/>
              </w:rPr>
            </w:pPr>
          </w:p>
        </w:tc>
      </w:tr>
      <w:tr w:rsidR="00594D9E" w:rsidRPr="0004718D" w14:paraId="56583D1A" w14:textId="77777777">
        <w:trPr>
          <w:cantSplit/>
          <w:trHeight w:val="288"/>
        </w:trPr>
        <w:tc>
          <w:tcPr>
            <w:tcW w:w="2774" w:type="dxa"/>
            <w:tcBorders>
              <w:left w:val="single" w:sz="4" w:space="0" w:color="auto"/>
            </w:tcBorders>
            <w:vAlign w:val="bottom"/>
          </w:tcPr>
          <w:p w14:paraId="122163C1" w14:textId="77777777" w:rsidR="00594D9E" w:rsidRPr="0004718D" w:rsidRDefault="00594D9E" w:rsidP="00FE261C">
            <w:pPr>
              <w:tabs>
                <w:tab w:val="left" w:pos="2700"/>
              </w:tabs>
              <w:spacing w:before="120"/>
              <w:rPr>
                <w:rFonts w:ascii="Arial" w:hAnsi="Arial" w:cs="Arial"/>
                <w:b/>
                <w:color w:val="000080"/>
                <w:sz w:val="18"/>
                <w:szCs w:val="18"/>
              </w:rPr>
            </w:pPr>
            <w:r w:rsidRPr="0004718D">
              <w:rPr>
                <w:rFonts w:ascii="Arial" w:hAnsi="Arial" w:cs="Arial"/>
                <w:b/>
                <w:color w:val="000080"/>
                <w:sz w:val="18"/>
                <w:szCs w:val="18"/>
              </w:rPr>
              <w:t>Part 1 is being completed by:</w:t>
            </w:r>
          </w:p>
        </w:tc>
        <w:sdt>
          <w:sdtPr>
            <w:rPr>
              <w:rFonts w:ascii="Arial" w:hAnsi="Arial" w:cs="Arial"/>
              <w:color w:val="333399"/>
              <w:sz w:val="22"/>
              <w:szCs w:val="22"/>
            </w:rPr>
            <w:id w:val="-1862657507"/>
            <w14:checkbox>
              <w14:checked w14:val="0"/>
              <w14:checkedState w14:val="2612" w14:font="Yu Gothic UI"/>
              <w14:uncheckedState w14:val="2610" w14:font="Yu Gothic UI"/>
            </w14:checkbox>
          </w:sdtPr>
          <w:sdtEndPr/>
          <w:sdtContent>
            <w:tc>
              <w:tcPr>
                <w:tcW w:w="567" w:type="dxa"/>
                <w:tcBorders>
                  <w:top w:val="single" w:sz="4" w:space="0" w:color="000080"/>
                </w:tcBorders>
                <w:vAlign w:val="bottom"/>
              </w:tcPr>
              <w:p w14:paraId="25FCA008" w14:textId="47239FC5" w:rsidR="00594D9E" w:rsidRPr="0004718D" w:rsidRDefault="004D3841" w:rsidP="00FE261C">
                <w:pPr>
                  <w:spacing w:before="120"/>
                  <w:rPr>
                    <w:rFonts w:ascii="Arial" w:hAnsi="Arial" w:cs="Arial"/>
                    <w:color w:val="333399"/>
                    <w:sz w:val="18"/>
                    <w:szCs w:val="18"/>
                  </w:rPr>
                </w:pPr>
                <w:r>
                  <w:rPr>
                    <w:rFonts w:ascii="MS Gothic" w:eastAsia="MS Gothic" w:hAnsi="Arial" w:cs="Arial" w:hint="eastAsia"/>
                    <w:color w:val="333399"/>
                    <w:sz w:val="22"/>
                    <w:szCs w:val="22"/>
                  </w:rPr>
                  <w:t>☐</w:t>
                </w:r>
              </w:p>
            </w:tc>
          </w:sdtContent>
        </w:sdt>
        <w:tc>
          <w:tcPr>
            <w:tcW w:w="2319" w:type="dxa"/>
            <w:tcBorders>
              <w:top w:val="single" w:sz="4" w:space="0" w:color="000080"/>
            </w:tcBorders>
            <w:vAlign w:val="bottom"/>
          </w:tcPr>
          <w:p w14:paraId="6794203B" w14:textId="77777777" w:rsidR="00594D9E" w:rsidRPr="0004718D" w:rsidRDefault="00594D9E" w:rsidP="00FE261C">
            <w:pPr>
              <w:tabs>
                <w:tab w:val="left" w:pos="2700"/>
              </w:tabs>
              <w:spacing w:before="120"/>
              <w:rPr>
                <w:rFonts w:ascii="Arial" w:hAnsi="Arial" w:cs="Arial"/>
                <w:color w:val="000080"/>
                <w:sz w:val="18"/>
                <w:szCs w:val="18"/>
              </w:rPr>
            </w:pPr>
            <w:r w:rsidRPr="0004718D">
              <w:rPr>
                <w:rFonts w:ascii="Arial" w:hAnsi="Arial" w:cs="Arial"/>
                <w:color w:val="000080"/>
                <w:sz w:val="18"/>
                <w:szCs w:val="18"/>
              </w:rPr>
              <w:t>Employee</w:t>
            </w:r>
          </w:p>
        </w:tc>
        <w:tc>
          <w:tcPr>
            <w:tcW w:w="244" w:type="dxa"/>
            <w:tcBorders>
              <w:right w:val="single" w:sz="4" w:space="0" w:color="auto"/>
            </w:tcBorders>
            <w:vAlign w:val="bottom"/>
          </w:tcPr>
          <w:p w14:paraId="38A562A8" w14:textId="77777777" w:rsidR="00594D9E" w:rsidRPr="0004718D" w:rsidRDefault="00594D9E"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3BC69E19" w14:textId="77777777" w:rsidR="00594D9E" w:rsidRPr="0004718D" w:rsidRDefault="00594D9E"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4DAC0178" w14:textId="77777777" w:rsidR="00594D9E" w:rsidRPr="0004718D" w:rsidRDefault="00594D9E" w:rsidP="000C2305">
            <w:pPr>
              <w:spacing w:before="120" w:after="120"/>
              <w:rPr>
                <w:rFonts w:ascii="Arial" w:hAnsi="Arial" w:cs="Arial"/>
                <w:b/>
                <w:sz w:val="18"/>
                <w:szCs w:val="18"/>
              </w:rPr>
            </w:pPr>
          </w:p>
        </w:tc>
        <w:tc>
          <w:tcPr>
            <w:tcW w:w="2224" w:type="dxa"/>
            <w:tcBorders>
              <w:top w:val="single" w:sz="4" w:space="0" w:color="000080"/>
            </w:tcBorders>
            <w:shd w:val="clear" w:color="auto" w:fill="99CCFF"/>
            <w:vAlign w:val="bottom"/>
          </w:tcPr>
          <w:p w14:paraId="5AC13102" w14:textId="77777777" w:rsidR="00594D9E" w:rsidRPr="0004718D" w:rsidRDefault="00594D9E"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40820074" w14:textId="77777777" w:rsidR="00594D9E" w:rsidRPr="0004718D" w:rsidRDefault="00594D9E" w:rsidP="000C2305">
            <w:pPr>
              <w:spacing w:before="120" w:after="120"/>
              <w:rPr>
                <w:rFonts w:ascii="Arial" w:hAnsi="Arial" w:cs="Arial"/>
                <w:b/>
                <w:sz w:val="20"/>
              </w:rPr>
            </w:pPr>
          </w:p>
        </w:tc>
      </w:tr>
      <w:tr w:rsidR="00594D9E" w:rsidRPr="0004718D" w14:paraId="47BAA15E" w14:textId="77777777">
        <w:trPr>
          <w:cantSplit/>
          <w:trHeight w:val="288"/>
        </w:trPr>
        <w:tc>
          <w:tcPr>
            <w:tcW w:w="2774" w:type="dxa"/>
            <w:tcBorders>
              <w:left w:val="single" w:sz="4" w:space="0" w:color="auto"/>
            </w:tcBorders>
            <w:vAlign w:val="bottom"/>
          </w:tcPr>
          <w:p w14:paraId="122CFBEB" w14:textId="77777777" w:rsidR="00594D9E" w:rsidRPr="0004718D" w:rsidRDefault="00594D9E" w:rsidP="00FE261C">
            <w:pPr>
              <w:tabs>
                <w:tab w:val="left" w:pos="2700"/>
              </w:tabs>
              <w:spacing w:before="120"/>
              <w:rPr>
                <w:rFonts w:ascii="Arial" w:hAnsi="Arial" w:cs="Arial"/>
                <w:color w:val="000080"/>
                <w:sz w:val="18"/>
                <w:szCs w:val="18"/>
              </w:rPr>
            </w:pPr>
          </w:p>
        </w:tc>
        <w:sdt>
          <w:sdtPr>
            <w:rPr>
              <w:rFonts w:ascii="Arial" w:hAnsi="Arial" w:cs="Arial"/>
              <w:color w:val="333399"/>
              <w:sz w:val="22"/>
              <w:szCs w:val="22"/>
            </w:rPr>
            <w:id w:val="1016813871"/>
            <w14:checkbox>
              <w14:checked w14:val="1"/>
              <w14:checkedState w14:val="2612" w14:font="Yu Gothic UI"/>
              <w14:uncheckedState w14:val="2610" w14:font="Yu Gothic UI"/>
            </w14:checkbox>
          </w:sdtPr>
          <w:sdtEndPr/>
          <w:sdtContent>
            <w:tc>
              <w:tcPr>
                <w:tcW w:w="567" w:type="dxa"/>
                <w:vAlign w:val="bottom"/>
              </w:tcPr>
              <w:p w14:paraId="62C9284E" w14:textId="3BABA6D7" w:rsidR="00594D9E" w:rsidRPr="0004718D" w:rsidRDefault="00752E42" w:rsidP="00FE261C">
                <w:pPr>
                  <w:spacing w:before="120"/>
                  <w:rPr>
                    <w:rFonts w:ascii="Arial" w:hAnsi="Arial" w:cs="Arial"/>
                    <w:color w:val="333399"/>
                    <w:sz w:val="18"/>
                    <w:szCs w:val="18"/>
                  </w:rPr>
                </w:pPr>
                <w:r>
                  <w:rPr>
                    <w:rFonts w:ascii="MS Mincho" w:eastAsia="MS Mincho" w:hAnsi="MS Mincho" w:cs="Arial" w:hint="eastAsia"/>
                    <w:color w:val="333399"/>
                    <w:sz w:val="22"/>
                    <w:szCs w:val="22"/>
                  </w:rPr>
                  <w:t>☒</w:t>
                </w:r>
              </w:p>
            </w:tc>
          </w:sdtContent>
        </w:sdt>
        <w:tc>
          <w:tcPr>
            <w:tcW w:w="2319" w:type="dxa"/>
            <w:vAlign w:val="bottom"/>
          </w:tcPr>
          <w:p w14:paraId="5A1C328B" w14:textId="77777777" w:rsidR="00594D9E" w:rsidRPr="0004718D" w:rsidRDefault="00594D9E" w:rsidP="00FE261C">
            <w:pPr>
              <w:tabs>
                <w:tab w:val="left" w:pos="2700"/>
              </w:tabs>
              <w:spacing w:before="120"/>
              <w:rPr>
                <w:rFonts w:ascii="Arial" w:hAnsi="Arial" w:cs="Arial"/>
                <w:color w:val="000080"/>
                <w:sz w:val="18"/>
                <w:szCs w:val="18"/>
              </w:rPr>
            </w:pPr>
            <w:r w:rsidRPr="0004718D">
              <w:rPr>
                <w:rFonts w:ascii="Arial" w:hAnsi="Arial" w:cs="Arial"/>
                <w:color w:val="000080"/>
                <w:sz w:val="18"/>
                <w:szCs w:val="18"/>
              </w:rPr>
              <w:t>Evaluating Supervisor</w:t>
            </w:r>
          </w:p>
        </w:tc>
        <w:tc>
          <w:tcPr>
            <w:tcW w:w="244" w:type="dxa"/>
            <w:tcBorders>
              <w:right w:val="single" w:sz="4" w:space="0" w:color="auto"/>
            </w:tcBorders>
            <w:vAlign w:val="bottom"/>
          </w:tcPr>
          <w:p w14:paraId="06CBE228" w14:textId="77777777" w:rsidR="00594D9E" w:rsidRPr="0004718D" w:rsidRDefault="00594D9E"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56AFBBF9" w14:textId="77777777" w:rsidR="00594D9E" w:rsidRPr="0004718D" w:rsidRDefault="00594D9E"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2ECB1613" w14:textId="77777777" w:rsidR="00594D9E" w:rsidRPr="0004718D" w:rsidRDefault="00594D9E" w:rsidP="000C2305">
            <w:pPr>
              <w:spacing w:before="120" w:after="120"/>
              <w:rPr>
                <w:rFonts w:ascii="Arial" w:hAnsi="Arial" w:cs="Arial"/>
                <w:b/>
                <w:sz w:val="18"/>
                <w:szCs w:val="18"/>
              </w:rPr>
            </w:pPr>
          </w:p>
        </w:tc>
        <w:tc>
          <w:tcPr>
            <w:tcW w:w="2224" w:type="dxa"/>
            <w:shd w:val="clear" w:color="auto" w:fill="99CCFF"/>
            <w:vAlign w:val="bottom"/>
          </w:tcPr>
          <w:p w14:paraId="401AAFD8" w14:textId="77777777" w:rsidR="00594D9E" w:rsidRPr="0004718D" w:rsidRDefault="00594D9E"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5AD8BC3F" w14:textId="77777777" w:rsidR="00594D9E" w:rsidRPr="0004718D" w:rsidRDefault="00594D9E" w:rsidP="000C2305">
            <w:pPr>
              <w:spacing w:before="120" w:after="120"/>
              <w:rPr>
                <w:rFonts w:ascii="Arial" w:hAnsi="Arial" w:cs="Arial"/>
                <w:b/>
                <w:sz w:val="20"/>
              </w:rPr>
            </w:pPr>
          </w:p>
        </w:tc>
      </w:tr>
      <w:tr w:rsidR="00594D9E" w:rsidRPr="0004718D" w14:paraId="69C1F6B1" w14:textId="77777777">
        <w:trPr>
          <w:cantSplit/>
          <w:trHeight w:val="288"/>
        </w:trPr>
        <w:tc>
          <w:tcPr>
            <w:tcW w:w="2774" w:type="dxa"/>
            <w:tcBorders>
              <w:left w:val="single" w:sz="4" w:space="0" w:color="auto"/>
              <w:bottom w:val="single" w:sz="4" w:space="0" w:color="auto"/>
            </w:tcBorders>
            <w:vAlign w:val="bottom"/>
          </w:tcPr>
          <w:p w14:paraId="5DCD5CE0" w14:textId="77777777" w:rsidR="00594D9E" w:rsidRPr="0004718D" w:rsidRDefault="00594D9E" w:rsidP="000C2305">
            <w:pPr>
              <w:tabs>
                <w:tab w:val="left" w:pos="2700"/>
              </w:tabs>
              <w:spacing w:before="120" w:after="120"/>
              <w:rPr>
                <w:rFonts w:ascii="Arial" w:hAnsi="Arial" w:cs="Arial"/>
                <w:b/>
                <w:sz w:val="18"/>
                <w:szCs w:val="18"/>
              </w:rPr>
            </w:pPr>
          </w:p>
        </w:tc>
        <w:tc>
          <w:tcPr>
            <w:tcW w:w="2886" w:type="dxa"/>
            <w:gridSpan w:val="2"/>
            <w:tcBorders>
              <w:bottom w:val="single" w:sz="4" w:space="0" w:color="auto"/>
            </w:tcBorders>
            <w:vAlign w:val="bottom"/>
          </w:tcPr>
          <w:p w14:paraId="2A70F364" w14:textId="77777777" w:rsidR="00594D9E" w:rsidRPr="0004718D" w:rsidRDefault="00594D9E" w:rsidP="000C2305">
            <w:pPr>
              <w:tabs>
                <w:tab w:val="left" w:pos="2700"/>
              </w:tabs>
              <w:spacing w:before="120" w:after="120"/>
              <w:rPr>
                <w:rFonts w:ascii="Arial" w:hAnsi="Arial" w:cs="Arial"/>
                <w:b/>
                <w:sz w:val="18"/>
                <w:szCs w:val="18"/>
              </w:rPr>
            </w:pPr>
          </w:p>
        </w:tc>
        <w:tc>
          <w:tcPr>
            <w:tcW w:w="244" w:type="dxa"/>
            <w:tcBorders>
              <w:bottom w:val="single" w:sz="4" w:space="0" w:color="auto"/>
              <w:right w:val="single" w:sz="4" w:space="0" w:color="auto"/>
            </w:tcBorders>
            <w:vAlign w:val="bottom"/>
          </w:tcPr>
          <w:p w14:paraId="4A35FA07" w14:textId="77777777" w:rsidR="00594D9E" w:rsidRPr="0004718D" w:rsidRDefault="00594D9E"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13C5A8F3" w14:textId="77777777" w:rsidR="00594D9E" w:rsidRPr="0004718D" w:rsidRDefault="00594D9E" w:rsidP="000C2305">
            <w:pPr>
              <w:spacing w:before="120" w:after="120"/>
              <w:rPr>
                <w:rFonts w:ascii="Arial" w:hAnsi="Arial" w:cs="Arial"/>
                <w:b/>
                <w:sz w:val="20"/>
                <w:u w:val="single"/>
              </w:rPr>
            </w:pPr>
          </w:p>
        </w:tc>
        <w:tc>
          <w:tcPr>
            <w:tcW w:w="1736" w:type="dxa"/>
            <w:gridSpan w:val="2"/>
            <w:tcBorders>
              <w:left w:val="single" w:sz="4" w:space="0" w:color="auto"/>
              <w:bottom w:val="single" w:sz="4" w:space="0" w:color="auto"/>
            </w:tcBorders>
            <w:shd w:val="clear" w:color="auto" w:fill="99CCFF"/>
            <w:vAlign w:val="bottom"/>
          </w:tcPr>
          <w:p w14:paraId="20EF33EB" w14:textId="77777777" w:rsidR="00594D9E" w:rsidRPr="0004718D" w:rsidRDefault="00594D9E" w:rsidP="000C2305">
            <w:pPr>
              <w:spacing w:before="120" w:after="120"/>
              <w:rPr>
                <w:rFonts w:ascii="Arial" w:hAnsi="Arial" w:cs="Arial"/>
                <w:b/>
                <w:sz w:val="18"/>
                <w:szCs w:val="18"/>
              </w:rPr>
            </w:pPr>
          </w:p>
        </w:tc>
        <w:tc>
          <w:tcPr>
            <w:tcW w:w="2224" w:type="dxa"/>
            <w:tcBorders>
              <w:bottom w:val="single" w:sz="4" w:space="0" w:color="auto"/>
            </w:tcBorders>
            <w:shd w:val="clear" w:color="auto" w:fill="99CCFF"/>
            <w:vAlign w:val="bottom"/>
          </w:tcPr>
          <w:p w14:paraId="13A77658" w14:textId="77777777" w:rsidR="00594D9E" w:rsidRPr="0004718D" w:rsidRDefault="00594D9E" w:rsidP="000C2305">
            <w:pPr>
              <w:spacing w:before="120" w:after="120"/>
              <w:rPr>
                <w:rFonts w:ascii="Arial" w:hAnsi="Arial" w:cs="Arial"/>
                <w:b/>
                <w:sz w:val="18"/>
                <w:szCs w:val="18"/>
              </w:rPr>
            </w:pPr>
          </w:p>
        </w:tc>
        <w:tc>
          <w:tcPr>
            <w:tcW w:w="180" w:type="dxa"/>
            <w:tcBorders>
              <w:left w:val="nil"/>
              <w:bottom w:val="single" w:sz="4" w:space="0" w:color="auto"/>
              <w:right w:val="single" w:sz="4" w:space="0" w:color="auto"/>
            </w:tcBorders>
            <w:shd w:val="clear" w:color="auto" w:fill="99CCFF"/>
            <w:vAlign w:val="bottom"/>
          </w:tcPr>
          <w:p w14:paraId="1A73DBBF" w14:textId="77777777" w:rsidR="00594D9E" w:rsidRPr="0004718D" w:rsidRDefault="00594D9E" w:rsidP="000C2305">
            <w:pPr>
              <w:spacing w:before="120" w:after="120"/>
              <w:rPr>
                <w:rFonts w:ascii="Arial" w:hAnsi="Arial" w:cs="Arial"/>
                <w:b/>
                <w:sz w:val="20"/>
              </w:rPr>
            </w:pPr>
          </w:p>
        </w:tc>
      </w:tr>
    </w:tbl>
    <w:p w14:paraId="5121C901" w14:textId="77777777" w:rsidR="00FD154D" w:rsidRPr="0004718D" w:rsidRDefault="00FD154D">
      <w:pPr>
        <w:rPr>
          <w:rFonts w:ascii="Arial" w:hAnsi="Arial" w:cs="Arial"/>
          <w:sz w:val="20"/>
        </w:rPr>
      </w:pPr>
    </w:p>
    <w:tbl>
      <w:tblPr>
        <w:tblW w:w="5044" w:type="pct"/>
        <w:tblLook w:val="01E0" w:firstRow="1" w:lastRow="1" w:firstColumn="1" w:lastColumn="1" w:noHBand="0" w:noVBand="0"/>
      </w:tblPr>
      <w:tblGrid>
        <w:gridCol w:w="10042"/>
      </w:tblGrid>
      <w:tr w:rsidR="0011204D" w:rsidRPr="0004718D" w14:paraId="0E477FB5" w14:textId="77777777" w:rsidTr="00E05882">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99CCFF"/>
            <w:vAlign w:val="center"/>
          </w:tcPr>
          <w:p w14:paraId="79716548" w14:textId="05A21AC9" w:rsidR="0011204D" w:rsidRPr="00FD155C" w:rsidRDefault="00FA2DF9" w:rsidP="00E707B1">
            <w:pPr>
              <w:keepNext/>
              <w:tabs>
                <w:tab w:val="left" w:pos="2880"/>
              </w:tabs>
              <w:rPr>
                <w:rFonts w:ascii="Arial" w:hAnsi="Arial" w:cs="Arial"/>
                <w:i/>
                <w:color w:val="000080"/>
                <w:sz w:val="22"/>
                <w:szCs w:val="22"/>
              </w:rPr>
            </w:pPr>
            <w:r w:rsidRPr="0004718D">
              <w:rPr>
                <w:rFonts w:ascii="Arial" w:hAnsi="Arial" w:cs="Arial"/>
                <w:b/>
                <w:color w:val="000080"/>
                <w:sz w:val="22"/>
                <w:szCs w:val="22"/>
              </w:rPr>
              <w:t xml:space="preserve">2.  </w:t>
            </w:r>
            <w:r w:rsidR="0011204D" w:rsidRPr="0004718D">
              <w:rPr>
                <w:rFonts w:ascii="Arial" w:hAnsi="Arial" w:cs="Arial"/>
                <w:b/>
                <w:color w:val="000080"/>
                <w:sz w:val="22"/>
                <w:szCs w:val="22"/>
              </w:rPr>
              <w:t>POSITION SUMMARY</w:t>
            </w:r>
            <w:r w:rsidR="007D02CF" w:rsidRPr="0004718D">
              <w:rPr>
                <w:rFonts w:ascii="Arial" w:hAnsi="Arial" w:cs="Arial"/>
                <w:i/>
                <w:color w:val="000080"/>
                <w:sz w:val="22"/>
                <w:szCs w:val="22"/>
              </w:rPr>
              <w:t xml:space="preserve"> </w:t>
            </w:r>
          </w:p>
        </w:tc>
      </w:tr>
    </w:tbl>
    <w:p w14:paraId="67FB02AA" w14:textId="77777777" w:rsidR="001A18A0" w:rsidRDefault="001A18A0" w:rsidP="001A18A0">
      <w:pPr>
        <w:pStyle w:val="BodyText2"/>
      </w:pPr>
    </w:p>
    <w:p w14:paraId="271D53F0" w14:textId="52F6BD75" w:rsidR="004260E4" w:rsidRPr="00FD155C" w:rsidRDefault="0038307D" w:rsidP="00FD155C">
      <w:pPr>
        <w:rPr>
          <w:rFonts w:ascii="Arial" w:hAnsi="Arial"/>
          <w:sz w:val="20"/>
        </w:rPr>
      </w:pPr>
      <w:r>
        <w:rPr>
          <w:rFonts w:ascii="Arial" w:hAnsi="Arial"/>
          <w:sz w:val="20"/>
        </w:rPr>
        <w:t>The</w:t>
      </w:r>
      <w:r w:rsidR="001E4504">
        <w:rPr>
          <w:rFonts w:ascii="Arial" w:hAnsi="Arial"/>
          <w:sz w:val="20"/>
        </w:rPr>
        <w:t xml:space="preserve"> Senior </w:t>
      </w:r>
      <w:r>
        <w:rPr>
          <w:rFonts w:ascii="Arial" w:hAnsi="Arial"/>
          <w:sz w:val="20"/>
        </w:rPr>
        <w:t xml:space="preserve">Production </w:t>
      </w:r>
      <w:r w:rsidR="001E4504">
        <w:rPr>
          <w:rFonts w:ascii="Arial" w:hAnsi="Arial"/>
          <w:sz w:val="20"/>
        </w:rPr>
        <w:t xml:space="preserve">&amp; Systems Support </w:t>
      </w:r>
      <w:r>
        <w:rPr>
          <w:rFonts w:ascii="Arial" w:hAnsi="Arial"/>
          <w:sz w:val="20"/>
        </w:rPr>
        <w:t>Technologist</w:t>
      </w:r>
      <w:r w:rsidR="00752E42" w:rsidRPr="00752E42">
        <w:rPr>
          <w:rFonts w:ascii="Arial" w:hAnsi="Arial"/>
          <w:sz w:val="20"/>
        </w:rPr>
        <w:t xml:space="preserve"> organizes and administers the installation, operation, maintenance, and technical support of the</w:t>
      </w:r>
      <w:r w:rsidR="00F510FE">
        <w:rPr>
          <w:rFonts w:ascii="Arial" w:hAnsi="Arial"/>
          <w:sz w:val="20"/>
        </w:rPr>
        <w:t xml:space="preserve"> research and </w:t>
      </w:r>
      <w:r w:rsidR="001E4504">
        <w:rPr>
          <w:rFonts w:ascii="Arial" w:hAnsi="Arial"/>
          <w:sz w:val="20"/>
        </w:rPr>
        <w:t>instructional</w:t>
      </w:r>
      <w:r w:rsidR="008360F2">
        <w:rPr>
          <w:rFonts w:ascii="Arial" w:hAnsi="Arial"/>
          <w:sz w:val="20"/>
        </w:rPr>
        <w:t xml:space="preserve"> </w:t>
      </w:r>
      <w:r w:rsidR="00F510FE">
        <w:rPr>
          <w:rFonts w:ascii="Arial" w:hAnsi="Arial"/>
          <w:sz w:val="20"/>
        </w:rPr>
        <w:t>spaces</w:t>
      </w:r>
      <w:r w:rsidR="00752E42" w:rsidRPr="00752E42">
        <w:rPr>
          <w:rFonts w:ascii="Arial" w:hAnsi="Arial"/>
          <w:sz w:val="20"/>
        </w:rPr>
        <w:t xml:space="preserve"> within the School</w:t>
      </w:r>
      <w:r w:rsidR="0010492C">
        <w:rPr>
          <w:rFonts w:ascii="Arial" w:hAnsi="Arial"/>
          <w:sz w:val="20"/>
        </w:rPr>
        <w:t xml:space="preserve"> of Communication</w:t>
      </w:r>
      <w:r w:rsidR="00752E42" w:rsidRPr="00752E42">
        <w:rPr>
          <w:rFonts w:ascii="Arial" w:hAnsi="Arial"/>
          <w:sz w:val="20"/>
        </w:rPr>
        <w:t>. Instructs faculty, staff and students in the operation of lab equipment and in production procedures.</w:t>
      </w:r>
      <w:r w:rsidR="00DA6FD7">
        <w:rPr>
          <w:rFonts w:ascii="Arial" w:hAnsi="Arial"/>
          <w:sz w:val="20"/>
        </w:rPr>
        <w:t xml:space="preserve"> </w:t>
      </w:r>
      <w:r w:rsidR="00DA6FD7">
        <w:rPr>
          <w:rFonts w:ascii="Arial" w:hAnsi="Arial"/>
          <w:sz w:val="20"/>
          <w:lang w:val="en-US"/>
        </w:rPr>
        <w:t>A</w:t>
      </w:r>
      <w:r w:rsidR="00DA6FD7" w:rsidRPr="00DA6FD7">
        <w:rPr>
          <w:rFonts w:ascii="Arial" w:hAnsi="Arial"/>
          <w:sz w:val="20"/>
          <w:lang w:val="en-US"/>
        </w:rPr>
        <w:t xml:space="preserve">cts as a senior technical support resource for client support requests and end-user device configuration. Deploys, updates, maintains, and troubleshoots computers, computer peripherals, mobile devices, and applications. Provides technical advice, training, and assistance to staff, faculty, and students in the use of computers, audio-visual equipment, and applications. Contributes technical expertise to the </w:t>
      </w:r>
      <w:r w:rsidR="004407BF">
        <w:rPr>
          <w:rFonts w:ascii="Arial" w:hAnsi="Arial"/>
          <w:sz w:val="20"/>
          <w:lang w:val="en-US"/>
        </w:rPr>
        <w:t>School of Communication</w:t>
      </w:r>
      <w:r w:rsidR="00DA6FD7" w:rsidRPr="00DA6FD7">
        <w:rPr>
          <w:rFonts w:ascii="Arial" w:hAnsi="Arial"/>
          <w:sz w:val="20"/>
          <w:lang w:val="en-US"/>
        </w:rPr>
        <w:t xml:space="preserve"> </w:t>
      </w:r>
      <w:r w:rsidR="00C93EBF">
        <w:rPr>
          <w:rFonts w:ascii="Arial" w:hAnsi="Arial"/>
          <w:sz w:val="20"/>
          <w:lang w:val="en-US"/>
        </w:rPr>
        <w:t>and coordinates</w:t>
      </w:r>
      <w:r w:rsidR="001E4504">
        <w:rPr>
          <w:rFonts w:ascii="Arial" w:hAnsi="Arial"/>
          <w:sz w:val="20"/>
          <w:lang w:val="en-US"/>
        </w:rPr>
        <w:t xml:space="preserve"> with the School Manager, faculty and staff to assess and plan technical requirements based on departmental needs through </w:t>
      </w:r>
      <w:r w:rsidR="00DA6FD7" w:rsidRPr="00DA6FD7">
        <w:rPr>
          <w:rFonts w:ascii="Arial" w:hAnsi="Arial"/>
          <w:sz w:val="20"/>
          <w:lang w:val="en-US"/>
        </w:rPr>
        <w:t xml:space="preserve">researching, testing, evaluating, recommending, and implementing solutions for computing hardware and/or software </w:t>
      </w:r>
      <w:r w:rsidR="001E4504">
        <w:rPr>
          <w:rFonts w:ascii="Arial" w:hAnsi="Arial"/>
          <w:sz w:val="20"/>
          <w:lang w:val="en-US"/>
        </w:rPr>
        <w:t xml:space="preserve">to support instructional and </w:t>
      </w:r>
      <w:r w:rsidR="00C93EBF">
        <w:rPr>
          <w:rFonts w:ascii="Arial" w:hAnsi="Arial"/>
          <w:sz w:val="20"/>
          <w:lang w:val="en-US"/>
        </w:rPr>
        <w:t>operating</w:t>
      </w:r>
      <w:r w:rsidR="001E4504">
        <w:rPr>
          <w:rFonts w:ascii="Arial" w:hAnsi="Arial"/>
          <w:sz w:val="20"/>
          <w:lang w:val="en-US"/>
        </w:rPr>
        <w:t xml:space="preserve"> environments.  </w:t>
      </w:r>
    </w:p>
    <w:p w14:paraId="7FE9E694" w14:textId="77777777" w:rsidR="004260E4" w:rsidRPr="0004718D" w:rsidRDefault="004260E4" w:rsidP="008C01C2">
      <w:pPr>
        <w:ind w:right="540"/>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11204D" w:rsidRPr="0004718D" w14:paraId="7B809DA5" w14:textId="77777777" w:rsidTr="00E707B1">
        <w:trPr>
          <w:cantSplit/>
          <w:trHeight w:val="224"/>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3674B91F" w14:textId="77777777" w:rsidR="007D02CF" w:rsidRPr="0004718D" w:rsidRDefault="007D02CF" w:rsidP="00AA32D0">
            <w:pPr>
              <w:keepNext/>
              <w:keepLines/>
              <w:tabs>
                <w:tab w:val="left" w:pos="2880"/>
              </w:tabs>
              <w:rPr>
                <w:rFonts w:ascii="Arial" w:hAnsi="Arial" w:cs="Arial"/>
                <w:b/>
                <w:color w:val="000080"/>
                <w:sz w:val="22"/>
                <w:szCs w:val="22"/>
              </w:rPr>
            </w:pPr>
            <w:r w:rsidRPr="0004718D">
              <w:rPr>
                <w:rFonts w:ascii="Arial" w:hAnsi="Arial" w:cs="Arial"/>
                <w:b/>
                <w:color w:val="000080"/>
                <w:sz w:val="22"/>
                <w:szCs w:val="22"/>
              </w:rPr>
              <w:t xml:space="preserve">3.  </w:t>
            </w:r>
            <w:r w:rsidR="0011204D" w:rsidRPr="0004718D">
              <w:rPr>
                <w:rFonts w:ascii="Arial" w:hAnsi="Arial" w:cs="Arial"/>
                <w:b/>
                <w:color w:val="000080"/>
                <w:sz w:val="22"/>
                <w:szCs w:val="22"/>
              </w:rPr>
              <w:t>MAJOR FUNCTIONS</w:t>
            </w:r>
            <w:r w:rsidRPr="0004718D">
              <w:rPr>
                <w:rFonts w:ascii="Arial" w:hAnsi="Arial" w:cs="Arial"/>
                <w:b/>
                <w:color w:val="000080"/>
                <w:sz w:val="22"/>
                <w:szCs w:val="22"/>
              </w:rPr>
              <w:t xml:space="preserve"> </w:t>
            </w:r>
          </w:p>
          <w:p w14:paraId="36EEA019" w14:textId="36EA3B6E" w:rsidR="0011204D" w:rsidRPr="0004718D" w:rsidRDefault="0011204D" w:rsidP="00AA32D0">
            <w:pPr>
              <w:keepNext/>
              <w:keepLines/>
              <w:tabs>
                <w:tab w:val="left" w:pos="2880"/>
              </w:tabs>
              <w:rPr>
                <w:rFonts w:ascii="Arial" w:hAnsi="Arial" w:cs="Arial"/>
                <w:color w:val="000080"/>
                <w:sz w:val="20"/>
              </w:rPr>
            </w:pPr>
          </w:p>
        </w:tc>
      </w:tr>
    </w:tbl>
    <w:p w14:paraId="102CB67C" w14:textId="77777777" w:rsidR="00644DC0" w:rsidRDefault="00644DC0" w:rsidP="00AA32D0">
      <w:pPr>
        <w:keepLines/>
        <w:rPr>
          <w:rFonts w:ascii="Arial" w:hAnsi="Arial" w:cs="Arial"/>
          <w:sz w:val="20"/>
        </w:rPr>
      </w:pPr>
    </w:p>
    <w:p w14:paraId="1E616A1F" w14:textId="1352E472" w:rsidR="00A05579" w:rsidRPr="00A05579" w:rsidRDefault="000B381A" w:rsidP="00AA32D0">
      <w:pPr>
        <w:keepLines/>
        <w:rPr>
          <w:rFonts w:ascii="Arial" w:hAnsi="Arial" w:cs="Arial"/>
          <w:sz w:val="20"/>
        </w:rPr>
      </w:pPr>
      <w:r>
        <w:rPr>
          <w:rFonts w:ascii="Arial" w:hAnsi="Arial" w:cs="Arial"/>
          <w:sz w:val="20"/>
        </w:rPr>
        <w:t xml:space="preserve">(D) </w:t>
      </w:r>
      <w:r w:rsidR="003E7788">
        <w:rPr>
          <w:rFonts w:ascii="Arial" w:hAnsi="Arial" w:cs="Arial"/>
          <w:sz w:val="20"/>
        </w:rPr>
        <w:t xml:space="preserve"> </w:t>
      </w:r>
      <w:r w:rsidR="00CE0CE6">
        <w:rPr>
          <w:rFonts w:ascii="Arial" w:hAnsi="Arial" w:cs="Arial"/>
          <w:sz w:val="20"/>
        </w:rPr>
        <w:t>Works independently to support 60+</w:t>
      </w:r>
      <w:r w:rsidR="00BC4FD0">
        <w:rPr>
          <w:rFonts w:ascii="Arial" w:hAnsi="Arial" w:cs="Arial"/>
          <w:sz w:val="20"/>
        </w:rPr>
        <w:t xml:space="preserve"> </w:t>
      </w:r>
      <w:r w:rsidR="00CE0CE6">
        <w:rPr>
          <w:rFonts w:ascii="Arial" w:hAnsi="Arial" w:cs="Arial"/>
          <w:sz w:val="20"/>
        </w:rPr>
        <w:t xml:space="preserve">desktop lab workstations in the School and </w:t>
      </w:r>
      <w:r w:rsidR="00644DC0">
        <w:rPr>
          <w:rFonts w:ascii="Arial" w:hAnsi="Arial" w:cs="Arial"/>
          <w:sz w:val="20"/>
        </w:rPr>
        <w:t xml:space="preserve">co-ordinates </w:t>
      </w:r>
      <w:r w:rsidR="00A05579" w:rsidRPr="00A05579">
        <w:rPr>
          <w:rFonts w:ascii="Arial" w:hAnsi="Arial" w:cs="Arial"/>
          <w:sz w:val="20"/>
        </w:rPr>
        <w:t xml:space="preserve">functions of the </w:t>
      </w:r>
      <w:r w:rsidR="00C93EBF">
        <w:rPr>
          <w:rFonts w:ascii="Arial" w:hAnsi="Arial" w:cs="Arial"/>
          <w:sz w:val="20"/>
        </w:rPr>
        <w:t>departmental spaces</w:t>
      </w:r>
      <w:r w:rsidR="00CE0CE6">
        <w:rPr>
          <w:rFonts w:ascii="Arial" w:hAnsi="Arial" w:cs="Arial"/>
          <w:sz w:val="20"/>
        </w:rPr>
        <w:t>,</w:t>
      </w:r>
      <w:r w:rsidR="00A05579" w:rsidRPr="00A05579">
        <w:rPr>
          <w:rFonts w:ascii="Arial" w:hAnsi="Arial" w:cs="Arial"/>
          <w:sz w:val="20"/>
        </w:rPr>
        <w:t xml:space="preserve"> including online video production, audio</w:t>
      </w:r>
      <w:r w:rsidR="00644DC0">
        <w:rPr>
          <w:rFonts w:ascii="Arial" w:hAnsi="Arial" w:cs="Arial"/>
          <w:sz w:val="20"/>
        </w:rPr>
        <w:t>,</w:t>
      </w:r>
      <w:r w:rsidR="00A05579" w:rsidRPr="00A05579">
        <w:rPr>
          <w:rFonts w:ascii="Arial" w:hAnsi="Arial" w:cs="Arial"/>
          <w:sz w:val="20"/>
        </w:rPr>
        <w:t xml:space="preserve"> and video recording and editing,</w:t>
      </w:r>
      <w:r w:rsidR="00644DC0">
        <w:rPr>
          <w:rFonts w:ascii="Arial" w:hAnsi="Arial" w:cs="Arial"/>
          <w:sz w:val="20"/>
        </w:rPr>
        <w:t xml:space="preserve"> </w:t>
      </w:r>
      <w:r w:rsidR="00A05579" w:rsidRPr="00A05579">
        <w:rPr>
          <w:rFonts w:ascii="Arial" w:hAnsi="Arial" w:cs="Arial"/>
          <w:sz w:val="20"/>
        </w:rPr>
        <w:t>image and signal processing and synthesis.</w:t>
      </w:r>
    </w:p>
    <w:p w14:paraId="1A30EE26" w14:textId="77777777" w:rsidR="00A05579" w:rsidRDefault="00A05579" w:rsidP="00A05579">
      <w:pPr>
        <w:rPr>
          <w:rFonts w:ascii="Arial" w:hAnsi="Arial" w:cs="Arial"/>
          <w:sz w:val="20"/>
        </w:rPr>
      </w:pPr>
    </w:p>
    <w:p w14:paraId="5EE9AF64" w14:textId="58221673" w:rsidR="00CE0CE6" w:rsidRPr="00CE0CE6" w:rsidRDefault="00CE0CE6" w:rsidP="00CE0CE6">
      <w:pPr>
        <w:rPr>
          <w:rFonts w:ascii="Arial" w:hAnsi="Arial" w:cs="Arial"/>
          <w:sz w:val="20"/>
          <w:lang w:val="en-US"/>
        </w:rPr>
      </w:pPr>
      <w:r>
        <w:rPr>
          <w:rFonts w:ascii="Arial" w:hAnsi="Arial" w:cs="Arial"/>
          <w:sz w:val="20"/>
        </w:rPr>
        <w:t>(D)</w:t>
      </w:r>
      <w:r w:rsidRPr="00CE0CE6">
        <w:rPr>
          <w:rFonts w:ascii="Segoe UI" w:hAnsi="Segoe UI" w:cs="Segoe UI"/>
          <w:sz w:val="21"/>
          <w:szCs w:val="21"/>
          <w:lang w:val="en-US"/>
        </w:rPr>
        <w:t xml:space="preserve"> </w:t>
      </w:r>
      <w:r w:rsidR="003E7788">
        <w:rPr>
          <w:rFonts w:ascii="Segoe UI" w:hAnsi="Segoe UI" w:cs="Segoe UI"/>
          <w:sz w:val="21"/>
          <w:szCs w:val="21"/>
          <w:lang w:val="en-US"/>
        </w:rPr>
        <w:t xml:space="preserve"> </w:t>
      </w:r>
      <w:r w:rsidRPr="00CE0CE6">
        <w:rPr>
          <w:rFonts w:ascii="Arial" w:hAnsi="Arial" w:cs="Arial"/>
          <w:sz w:val="20"/>
          <w:lang w:val="en-US"/>
        </w:rPr>
        <w:t xml:space="preserve">Maintains application software for standalone workstations and networked systems including local world-wide-web based systems by identifying, analyzing, and correcting problems to ensure a stable and reliable operation of application systems. </w:t>
      </w:r>
    </w:p>
    <w:p w14:paraId="37156E3E" w14:textId="45FA6DF6" w:rsidR="00CE0CE6" w:rsidRPr="00A05579" w:rsidRDefault="00CE0CE6" w:rsidP="00A05579">
      <w:pPr>
        <w:rPr>
          <w:rFonts w:ascii="Arial" w:hAnsi="Arial" w:cs="Arial"/>
          <w:sz w:val="20"/>
        </w:rPr>
      </w:pPr>
    </w:p>
    <w:p w14:paraId="622CD4D6" w14:textId="77777777" w:rsidR="00A05579" w:rsidRDefault="000B381A" w:rsidP="00A05579">
      <w:pPr>
        <w:rPr>
          <w:rFonts w:ascii="Arial" w:hAnsi="Arial" w:cs="Arial"/>
          <w:sz w:val="20"/>
        </w:rPr>
      </w:pPr>
      <w:r>
        <w:rPr>
          <w:rFonts w:ascii="Arial" w:hAnsi="Arial" w:cs="Arial"/>
          <w:sz w:val="20"/>
        </w:rPr>
        <w:lastRenderedPageBreak/>
        <w:t xml:space="preserve">(D)  </w:t>
      </w:r>
      <w:r w:rsidR="00A05579" w:rsidRPr="00A05579">
        <w:rPr>
          <w:rFonts w:ascii="Arial" w:hAnsi="Arial" w:cs="Arial"/>
          <w:sz w:val="20"/>
        </w:rPr>
        <w:t>Provides one-on-one specialized and group instruction for faculty, staff and students in effective production and operational methods while using the facility equipment (computer, audio, and video) within</w:t>
      </w:r>
      <w:r w:rsidR="0038307D">
        <w:rPr>
          <w:rFonts w:ascii="Arial" w:hAnsi="Arial" w:cs="Arial"/>
          <w:sz w:val="20"/>
        </w:rPr>
        <w:t xml:space="preserve"> </w:t>
      </w:r>
      <w:r w:rsidR="00A05579" w:rsidRPr="00A05579">
        <w:rPr>
          <w:rFonts w:ascii="Arial" w:hAnsi="Arial" w:cs="Arial"/>
          <w:sz w:val="20"/>
        </w:rPr>
        <w:t>the Communication Labs, to ensure effective use of available resources.</w:t>
      </w:r>
    </w:p>
    <w:p w14:paraId="2C7FA433" w14:textId="77777777" w:rsidR="00D4704C" w:rsidRDefault="00D4704C" w:rsidP="00A05579">
      <w:pPr>
        <w:rPr>
          <w:rFonts w:ascii="Arial" w:hAnsi="Arial" w:cs="Arial"/>
          <w:sz w:val="20"/>
        </w:rPr>
      </w:pPr>
    </w:p>
    <w:p w14:paraId="30A248A2" w14:textId="0A35D8BA" w:rsidR="00D4704C" w:rsidRDefault="00D4704C" w:rsidP="00A05579">
      <w:pPr>
        <w:rPr>
          <w:rFonts w:ascii="Arial" w:hAnsi="Arial" w:cs="Arial"/>
          <w:sz w:val="20"/>
        </w:rPr>
      </w:pPr>
      <w:r>
        <w:rPr>
          <w:rFonts w:ascii="Arial" w:hAnsi="Arial" w:cs="Arial"/>
          <w:sz w:val="20"/>
        </w:rPr>
        <w:t xml:space="preserve">(D) </w:t>
      </w:r>
      <w:r w:rsidR="003E7788">
        <w:rPr>
          <w:rFonts w:ascii="Arial" w:hAnsi="Arial" w:cs="Arial"/>
          <w:sz w:val="20"/>
        </w:rPr>
        <w:t xml:space="preserve"> </w:t>
      </w:r>
      <w:r w:rsidRPr="00D4704C">
        <w:rPr>
          <w:rFonts w:ascii="Arial" w:hAnsi="Arial" w:cs="Arial"/>
          <w:sz w:val="20"/>
          <w:lang w:val="en-US"/>
        </w:rPr>
        <w:t>Provides training and instruction for researchers, graduate students and/or administrative personnel on computer technologies.</w:t>
      </w:r>
    </w:p>
    <w:p w14:paraId="312E325E" w14:textId="77777777" w:rsidR="00DA6FD7" w:rsidRDefault="00DA6FD7" w:rsidP="00A05579">
      <w:pPr>
        <w:rPr>
          <w:rFonts w:ascii="Arial" w:hAnsi="Arial" w:cs="Arial"/>
          <w:sz w:val="20"/>
        </w:rPr>
      </w:pPr>
    </w:p>
    <w:p w14:paraId="43612EA2" w14:textId="6E1296D1" w:rsidR="00DA6FD7" w:rsidRDefault="00DA6FD7" w:rsidP="00A05579">
      <w:pPr>
        <w:rPr>
          <w:rFonts w:ascii="Arial" w:hAnsi="Arial" w:cs="Arial"/>
          <w:sz w:val="20"/>
        </w:rPr>
      </w:pPr>
      <w:r>
        <w:rPr>
          <w:rFonts w:ascii="Arial" w:hAnsi="Arial" w:cs="Arial"/>
          <w:sz w:val="20"/>
        </w:rPr>
        <w:t xml:space="preserve">(D) </w:t>
      </w:r>
      <w:r w:rsidRPr="00DA6FD7">
        <w:rPr>
          <w:rFonts w:ascii="Arial" w:hAnsi="Arial" w:cs="Arial"/>
          <w:sz w:val="20"/>
          <w:lang w:val="en-US"/>
        </w:rPr>
        <w:t xml:space="preserve">Provides technical advice, training, and assistance to staff, faculty, and students in the use of computers, operating systems, and applications to maximize the effective use of computing resources in the </w:t>
      </w:r>
      <w:r>
        <w:rPr>
          <w:rFonts w:ascii="Arial" w:hAnsi="Arial" w:cs="Arial"/>
          <w:sz w:val="20"/>
          <w:lang w:val="en-US"/>
        </w:rPr>
        <w:t>School</w:t>
      </w:r>
      <w:r w:rsidRPr="00DA6FD7">
        <w:rPr>
          <w:rFonts w:ascii="Arial" w:hAnsi="Arial" w:cs="Arial"/>
          <w:sz w:val="20"/>
          <w:lang w:val="en-US"/>
        </w:rPr>
        <w:t xml:space="preserve">. </w:t>
      </w:r>
      <w:r>
        <w:rPr>
          <w:rFonts w:ascii="Arial" w:hAnsi="Arial" w:cs="Arial"/>
          <w:sz w:val="20"/>
        </w:rPr>
        <w:t xml:space="preserve">  </w:t>
      </w:r>
    </w:p>
    <w:p w14:paraId="173EEC8A" w14:textId="77777777" w:rsidR="00DA6FD7" w:rsidRDefault="00DA6FD7" w:rsidP="00A05579">
      <w:pPr>
        <w:rPr>
          <w:rFonts w:ascii="Arial" w:hAnsi="Arial" w:cs="Arial"/>
          <w:sz w:val="20"/>
          <w:lang w:val="en-US"/>
        </w:rPr>
      </w:pPr>
    </w:p>
    <w:p w14:paraId="4B7F0211" w14:textId="1B911373" w:rsidR="00DA6FD7" w:rsidRDefault="00DA6FD7" w:rsidP="00A05579">
      <w:pPr>
        <w:rPr>
          <w:rFonts w:ascii="Arial" w:hAnsi="Arial" w:cs="Arial"/>
          <w:sz w:val="20"/>
          <w:lang w:val="en-US"/>
        </w:rPr>
      </w:pPr>
      <w:r>
        <w:rPr>
          <w:rFonts w:ascii="Arial" w:hAnsi="Arial" w:cs="Arial"/>
          <w:sz w:val="20"/>
          <w:lang w:val="en-US"/>
        </w:rPr>
        <w:t>(D)</w:t>
      </w:r>
      <w:r w:rsidRPr="00DA6FD7">
        <w:rPr>
          <w:rFonts w:ascii="Arial" w:hAnsi="Arial" w:cs="Arial"/>
          <w:sz w:val="20"/>
          <w:lang w:val="en-US"/>
        </w:rPr>
        <w:t xml:space="preserve"> </w:t>
      </w:r>
      <w:r w:rsidR="003E7788">
        <w:rPr>
          <w:rFonts w:ascii="Arial" w:hAnsi="Arial" w:cs="Arial"/>
          <w:sz w:val="20"/>
          <w:lang w:val="en-US"/>
        </w:rPr>
        <w:t xml:space="preserve"> </w:t>
      </w:r>
      <w:r w:rsidRPr="00DA6FD7">
        <w:rPr>
          <w:rFonts w:ascii="Arial" w:hAnsi="Arial" w:cs="Arial"/>
          <w:sz w:val="20"/>
          <w:lang w:val="en-US"/>
        </w:rPr>
        <w:t>Installs, updates, maintains, and troubleshoots computer networks and server-based systems (e.g., backup, license, update, and database). Coordinates with IT Services staff on network issues. Refers complex issues to IT Services staff to ensure secure, stable and reliable operation of application systems.</w:t>
      </w:r>
    </w:p>
    <w:p w14:paraId="768BD607" w14:textId="3C633023" w:rsidR="00DA6FD7" w:rsidRDefault="00DA6FD7" w:rsidP="00A05579">
      <w:pPr>
        <w:rPr>
          <w:rFonts w:ascii="Arial" w:hAnsi="Arial" w:cs="Arial"/>
          <w:sz w:val="20"/>
        </w:rPr>
      </w:pPr>
    </w:p>
    <w:p w14:paraId="6A214FB1" w14:textId="38C29313" w:rsidR="00CE0CE6" w:rsidRPr="00CE0CE6" w:rsidRDefault="00CE0CE6" w:rsidP="00CE0CE6">
      <w:pPr>
        <w:rPr>
          <w:rFonts w:ascii="Arial" w:hAnsi="Arial" w:cs="Arial"/>
          <w:sz w:val="20"/>
          <w:lang w:val="en-US"/>
        </w:rPr>
      </w:pPr>
      <w:r>
        <w:rPr>
          <w:rFonts w:ascii="Arial" w:hAnsi="Arial" w:cs="Arial"/>
          <w:sz w:val="20"/>
        </w:rPr>
        <w:t>(D)</w:t>
      </w:r>
      <w:r w:rsidRPr="00CE0CE6">
        <w:rPr>
          <w:rFonts w:ascii="Segoe UI" w:hAnsi="Segoe UI" w:cs="Segoe UI"/>
          <w:sz w:val="21"/>
          <w:szCs w:val="21"/>
          <w:lang w:val="en-US"/>
        </w:rPr>
        <w:t xml:space="preserve"> </w:t>
      </w:r>
      <w:r w:rsidR="003E7788">
        <w:rPr>
          <w:rFonts w:ascii="Segoe UI" w:hAnsi="Segoe UI" w:cs="Segoe UI"/>
          <w:sz w:val="21"/>
          <w:szCs w:val="21"/>
          <w:lang w:val="en-US"/>
        </w:rPr>
        <w:t xml:space="preserve"> </w:t>
      </w:r>
      <w:r w:rsidRPr="00CE0CE6">
        <w:rPr>
          <w:rFonts w:ascii="Arial" w:hAnsi="Arial" w:cs="Arial"/>
          <w:sz w:val="20"/>
          <w:lang w:val="en-US"/>
        </w:rPr>
        <w:t>Maintains a list of all hardware and software inventories, site and/or server licensing agreements and user access. Creates, develops and maintains any necessary or related databases,</w:t>
      </w:r>
    </w:p>
    <w:p w14:paraId="04249207" w14:textId="1AFB26EC" w:rsidR="00CE0CE6" w:rsidRPr="00A05579" w:rsidRDefault="00CE0CE6" w:rsidP="00A05579">
      <w:pPr>
        <w:rPr>
          <w:rFonts w:ascii="Arial" w:hAnsi="Arial" w:cs="Arial"/>
          <w:sz w:val="20"/>
        </w:rPr>
      </w:pPr>
    </w:p>
    <w:p w14:paraId="6627D29E" w14:textId="77777777" w:rsidR="00A05579" w:rsidRPr="00A05579" w:rsidRDefault="000B381A" w:rsidP="00A05579">
      <w:pPr>
        <w:rPr>
          <w:rFonts w:ascii="Arial" w:hAnsi="Arial" w:cs="Arial"/>
          <w:sz w:val="20"/>
        </w:rPr>
      </w:pPr>
      <w:r>
        <w:rPr>
          <w:rFonts w:ascii="Arial" w:hAnsi="Arial" w:cs="Arial"/>
          <w:sz w:val="20"/>
        </w:rPr>
        <w:t xml:space="preserve">(D)  </w:t>
      </w:r>
      <w:r w:rsidR="00644DC0">
        <w:rPr>
          <w:rFonts w:ascii="Arial" w:hAnsi="Arial" w:cs="Arial"/>
          <w:sz w:val="20"/>
        </w:rPr>
        <w:t>M</w:t>
      </w:r>
      <w:r w:rsidR="00A05579" w:rsidRPr="00A05579">
        <w:rPr>
          <w:rFonts w:ascii="Arial" w:hAnsi="Arial" w:cs="Arial"/>
          <w:sz w:val="20"/>
        </w:rPr>
        <w:t>aintains audio and video data within labs, including data transfers, storage management, archiving and maintaining media integrity and compatibility.</w:t>
      </w:r>
    </w:p>
    <w:p w14:paraId="20C7D476" w14:textId="77777777" w:rsidR="00A05579" w:rsidRPr="00A05579" w:rsidRDefault="00A05579" w:rsidP="00A05579">
      <w:pPr>
        <w:rPr>
          <w:rFonts w:ascii="Arial" w:hAnsi="Arial" w:cs="Arial"/>
          <w:sz w:val="20"/>
        </w:rPr>
      </w:pPr>
    </w:p>
    <w:p w14:paraId="6B88A811" w14:textId="3311E31B" w:rsidR="00A05579" w:rsidRPr="00A05579" w:rsidRDefault="000B381A" w:rsidP="00A05579">
      <w:pPr>
        <w:rPr>
          <w:rFonts w:ascii="Arial" w:hAnsi="Arial" w:cs="Arial"/>
          <w:sz w:val="20"/>
        </w:rPr>
      </w:pPr>
      <w:r>
        <w:rPr>
          <w:rFonts w:ascii="Arial" w:hAnsi="Arial" w:cs="Arial"/>
          <w:sz w:val="20"/>
        </w:rPr>
        <w:t xml:space="preserve">(D)  </w:t>
      </w:r>
      <w:r w:rsidR="00A05579" w:rsidRPr="00A05579">
        <w:rPr>
          <w:rFonts w:ascii="Arial" w:hAnsi="Arial" w:cs="Arial"/>
          <w:sz w:val="20"/>
        </w:rPr>
        <w:t xml:space="preserve">Monitors and inspects all lab hardware to determine proper functionality and recommends appropriate action (to the </w:t>
      </w:r>
      <w:r w:rsidR="0038307D">
        <w:rPr>
          <w:rFonts w:ascii="Arial" w:hAnsi="Arial" w:cs="Arial"/>
          <w:sz w:val="20"/>
        </w:rPr>
        <w:t>supervisor</w:t>
      </w:r>
      <w:r w:rsidR="00A05579" w:rsidRPr="00A05579">
        <w:rPr>
          <w:rFonts w:ascii="Arial" w:hAnsi="Arial" w:cs="Arial"/>
          <w:sz w:val="20"/>
        </w:rPr>
        <w:t>) to maintain lab utility.</w:t>
      </w:r>
      <w:r w:rsidR="00CD7CAF">
        <w:rPr>
          <w:rFonts w:ascii="Arial" w:hAnsi="Arial" w:cs="Arial"/>
          <w:sz w:val="20"/>
        </w:rPr>
        <w:t xml:space="preserve"> </w:t>
      </w:r>
      <w:r w:rsidR="00C93EBF">
        <w:rPr>
          <w:rFonts w:ascii="Arial" w:hAnsi="Arial" w:cs="Arial"/>
          <w:sz w:val="20"/>
        </w:rPr>
        <w:t>Implements</w:t>
      </w:r>
      <w:r w:rsidR="00A05579" w:rsidRPr="00A05579">
        <w:rPr>
          <w:rFonts w:ascii="Arial" w:hAnsi="Arial" w:cs="Arial"/>
          <w:sz w:val="20"/>
        </w:rPr>
        <w:t xml:space="preserve"> the repair, replacement, or substitution of lab hardware </w:t>
      </w:r>
      <w:r w:rsidR="00C93EBF">
        <w:rPr>
          <w:rFonts w:ascii="Arial" w:hAnsi="Arial" w:cs="Arial"/>
          <w:sz w:val="20"/>
        </w:rPr>
        <w:t>in coordination with</w:t>
      </w:r>
      <w:r w:rsidR="00C93EBF" w:rsidRPr="00A05579">
        <w:rPr>
          <w:rFonts w:ascii="Arial" w:hAnsi="Arial" w:cs="Arial"/>
          <w:sz w:val="20"/>
        </w:rPr>
        <w:t xml:space="preserve"> </w:t>
      </w:r>
      <w:r w:rsidR="00A05579" w:rsidRPr="00A05579">
        <w:rPr>
          <w:rFonts w:ascii="Arial" w:hAnsi="Arial" w:cs="Arial"/>
          <w:sz w:val="20"/>
        </w:rPr>
        <w:t xml:space="preserve">the </w:t>
      </w:r>
      <w:r w:rsidR="0038307D">
        <w:rPr>
          <w:rFonts w:ascii="Arial" w:hAnsi="Arial" w:cs="Arial"/>
          <w:sz w:val="20"/>
        </w:rPr>
        <w:t>supervisor</w:t>
      </w:r>
      <w:r w:rsidR="00A05579" w:rsidRPr="00A05579">
        <w:rPr>
          <w:rFonts w:ascii="Arial" w:hAnsi="Arial" w:cs="Arial"/>
          <w:sz w:val="20"/>
        </w:rPr>
        <w:t>.</w:t>
      </w:r>
    </w:p>
    <w:p w14:paraId="63C9D970" w14:textId="77777777" w:rsidR="00A05579" w:rsidRPr="00A05579" w:rsidRDefault="00A05579" w:rsidP="00A05579">
      <w:pPr>
        <w:rPr>
          <w:rFonts w:ascii="Arial" w:hAnsi="Arial" w:cs="Arial"/>
          <w:sz w:val="20"/>
        </w:rPr>
      </w:pPr>
    </w:p>
    <w:p w14:paraId="51A79366" w14:textId="53DFAB15" w:rsidR="00A05579" w:rsidRDefault="000B381A" w:rsidP="00A05579">
      <w:pPr>
        <w:rPr>
          <w:rFonts w:ascii="Arial" w:hAnsi="Arial" w:cs="Arial"/>
          <w:sz w:val="20"/>
        </w:rPr>
      </w:pPr>
      <w:r>
        <w:rPr>
          <w:rFonts w:ascii="Arial" w:hAnsi="Arial" w:cs="Arial"/>
          <w:sz w:val="20"/>
        </w:rPr>
        <w:t xml:space="preserve">(D)  </w:t>
      </w:r>
      <w:r w:rsidR="00A05579" w:rsidRPr="00A05579">
        <w:rPr>
          <w:rFonts w:ascii="Arial" w:hAnsi="Arial" w:cs="Arial"/>
          <w:sz w:val="20"/>
        </w:rPr>
        <w:t>Maintains working knowledge of operating systems (e.g., Mac</w:t>
      </w:r>
      <w:r w:rsidR="00BC4FD0">
        <w:rPr>
          <w:rFonts w:ascii="Arial" w:hAnsi="Arial" w:cs="Arial"/>
          <w:sz w:val="20"/>
        </w:rPr>
        <w:t xml:space="preserve"> OS</w:t>
      </w:r>
      <w:r w:rsidR="00A05579" w:rsidRPr="00A05579">
        <w:rPr>
          <w:rFonts w:ascii="Arial" w:hAnsi="Arial" w:cs="Arial"/>
          <w:sz w:val="20"/>
        </w:rPr>
        <w:t xml:space="preserve">, Windows, </w:t>
      </w:r>
      <w:r w:rsidR="00BC4FD0">
        <w:rPr>
          <w:rFonts w:ascii="Arial" w:hAnsi="Arial" w:cs="Arial"/>
          <w:sz w:val="20"/>
        </w:rPr>
        <w:t>Linux</w:t>
      </w:r>
      <w:r w:rsidR="00A05579" w:rsidRPr="00A05579">
        <w:rPr>
          <w:rFonts w:ascii="Arial" w:hAnsi="Arial" w:cs="Arial"/>
          <w:sz w:val="20"/>
        </w:rPr>
        <w:t>), transfer protocols (e.g., TCP/IP, Ethernet, etc.), and software programs (e.g., Image manipulation, Video editing, Graphics layout, Database, Statistical Analysis software) in order to efficiently assess and solve problems within the School’s lab computer systems.</w:t>
      </w:r>
    </w:p>
    <w:p w14:paraId="5AFE0EAD" w14:textId="77777777" w:rsidR="00DA6FD7" w:rsidRDefault="00DA6FD7" w:rsidP="00A05579">
      <w:pPr>
        <w:rPr>
          <w:rFonts w:ascii="Arial" w:hAnsi="Arial" w:cs="Arial"/>
          <w:sz w:val="20"/>
        </w:rPr>
      </w:pPr>
    </w:p>
    <w:p w14:paraId="4F10F1A3" w14:textId="46B331F3" w:rsidR="00DA6FD7" w:rsidRPr="00DA6FD7" w:rsidRDefault="00DA6FD7" w:rsidP="000660CC">
      <w:pPr>
        <w:rPr>
          <w:rFonts w:ascii="Arial" w:hAnsi="Arial" w:cs="Arial"/>
          <w:sz w:val="20"/>
          <w:lang w:val="en-US"/>
        </w:rPr>
      </w:pPr>
      <w:r>
        <w:rPr>
          <w:rFonts w:ascii="Arial" w:hAnsi="Arial" w:cs="Arial"/>
          <w:sz w:val="20"/>
        </w:rPr>
        <w:t>(D)</w:t>
      </w:r>
      <w:r w:rsidRPr="00DA6FD7">
        <w:rPr>
          <w:rFonts w:ascii="Arial" w:hAnsi="Arial" w:cs="Arial"/>
          <w:sz w:val="20"/>
          <w:lang w:val="en-US"/>
        </w:rPr>
        <w:t xml:space="preserve"> </w:t>
      </w:r>
      <w:r w:rsidR="003E7788">
        <w:rPr>
          <w:rFonts w:ascii="Arial" w:hAnsi="Arial" w:cs="Arial"/>
          <w:sz w:val="20"/>
          <w:lang w:val="en-US"/>
        </w:rPr>
        <w:t xml:space="preserve"> </w:t>
      </w:r>
      <w:r w:rsidRPr="00DA6FD7">
        <w:rPr>
          <w:rFonts w:ascii="Arial" w:hAnsi="Arial" w:cs="Arial"/>
          <w:sz w:val="20"/>
          <w:lang w:val="en-US"/>
        </w:rPr>
        <w:t>Maintains confidentiality of information to which the position may be exposed in the course of daily work by refraining from reading any information not required for the completion of a particular task and by not imparting any information observed to other part</w:t>
      </w:r>
      <w:r>
        <w:rPr>
          <w:rFonts w:ascii="Arial" w:hAnsi="Arial" w:cs="Arial"/>
          <w:sz w:val="20"/>
          <w:lang w:val="en-US"/>
        </w:rPr>
        <w:t>ies.</w:t>
      </w:r>
    </w:p>
    <w:p w14:paraId="2F6C0C94" w14:textId="5812D6E6" w:rsidR="00DA6FD7" w:rsidRPr="00A05579" w:rsidRDefault="00DA6FD7" w:rsidP="00A05579">
      <w:pPr>
        <w:rPr>
          <w:rFonts w:ascii="Arial" w:hAnsi="Arial" w:cs="Arial"/>
          <w:sz w:val="20"/>
        </w:rPr>
      </w:pPr>
    </w:p>
    <w:p w14:paraId="517E5091" w14:textId="576275A9" w:rsidR="00C93EBF" w:rsidRDefault="00C93EBF" w:rsidP="00C93EBF">
      <w:pPr>
        <w:rPr>
          <w:rFonts w:ascii="Arial" w:hAnsi="Arial" w:cs="Arial"/>
          <w:sz w:val="20"/>
          <w:lang w:val="en-US"/>
        </w:rPr>
      </w:pPr>
      <w:r>
        <w:rPr>
          <w:rFonts w:ascii="Arial" w:hAnsi="Arial" w:cs="Arial"/>
          <w:sz w:val="20"/>
        </w:rPr>
        <w:t xml:space="preserve">(W)  </w:t>
      </w:r>
      <w:r w:rsidRPr="00DA6FD7">
        <w:rPr>
          <w:rFonts w:ascii="Arial" w:hAnsi="Arial" w:cs="Arial"/>
          <w:sz w:val="20"/>
          <w:lang w:val="en-US"/>
        </w:rPr>
        <w:t>Deploys, updates, maintains, and troubleshoots computers, computer peripherals, and applications</w:t>
      </w:r>
      <w:r>
        <w:rPr>
          <w:rFonts w:ascii="Arial" w:hAnsi="Arial" w:cs="Arial"/>
          <w:sz w:val="20"/>
          <w:lang w:val="en-US"/>
        </w:rPr>
        <w:t>, including managed devices,</w:t>
      </w:r>
      <w:r w:rsidRPr="00DA6FD7">
        <w:rPr>
          <w:rFonts w:ascii="Arial" w:hAnsi="Arial" w:cs="Arial"/>
          <w:sz w:val="20"/>
          <w:lang w:val="en-US"/>
        </w:rPr>
        <w:t xml:space="preserve"> used by faculty, staff, and students in offices, teaching labs and research spaces </w:t>
      </w:r>
      <w:r>
        <w:rPr>
          <w:rFonts w:ascii="Arial" w:hAnsi="Arial" w:cs="Arial"/>
          <w:sz w:val="20"/>
          <w:lang w:val="en-US"/>
        </w:rPr>
        <w:t>to ensure security, compliance and efficiency by managing updates, access, and policies, and reducing vulnerabilities</w:t>
      </w:r>
      <w:r w:rsidRPr="00DA6FD7">
        <w:rPr>
          <w:rFonts w:ascii="Arial" w:hAnsi="Arial" w:cs="Arial"/>
          <w:sz w:val="20"/>
          <w:lang w:val="en-US"/>
        </w:rPr>
        <w:t>. Consults with clients; examines and tests equipment and configurations; analyzes information provided by vendors and/or procedures manual; identifies and corrects problems; and refers complex issues to subject-matter experts in IT Services.</w:t>
      </w:r>
    </w:p>
    <w:p w14:paraId="1392AE21" w14:textId="77777777" w:rsidR="00807F47" w:rsidRDefault="00807F47" w:rsidP="00C93EBF">
      <w:pPr>
        <w:rPr>
          <w:rFonts w:ascii="Arial" w:hAnsi="Arial" w:cs="Arial"/>
          <w:sz w:val="20"/>
          <w:lang w:val="en-US"/>
        </w:rPr>
      </w:pPr>
    </w:p>
    <w:p w14:paraId="6F0BBA4D" w14:textId="32D06CD1" w:rsidR="00807F47" w:rsidRDefault="00807F47" w:rsidP="00C93EBF">
      <w:pPr>
        <w:rPr>
          <w:rFonts w:ascii="Arial" w:hAnsi="Arial" w:cs="Arial"/>
          <w:sz w:val="20"/>
          <w:lang w:val="en-US"/>
        </w:rPr>
      </w:pPr>
      <w:r>
        <w:rPr>
          <w:rFonts w:ascii="Arial" w:hAnsi="Arial" w:cs="Arial"/>
          <w:sz w:val="20"/>
          <w:lang w:val="en-US"/>
        </w:rPr>
        <w:t>(W) Implements and maintains managed computer systems for Mac and PC environments, including configuration management, software catalogue updates and lifecycle maintenance in coordination with IT/ITS. In accordance with departmental needs, determines required updates, system policies and configuration profiles.</w:t>
      </w:r>
    </w:p>
    <w:p w14:paraId="52BDF0C4" w14:textId="77777777" w:rsidR="00DA6FD7" w:rsidRDefault="00DA6FD7" w:rsidP="00A05579">
      <w:pPr>
        <w:rPr>
          <w:rFonts w:ascii="Arial" w:hAnsi="Arial" w:cs="Arial"/>
          <w:sz w:val="20"/>
        </w:rPr>
      </w:pPr>
    </w:p>
    <w:p w14:paraId="24B5A5B7" w14:textId="5C76F6EB" w:rsidR="00DA6FD7" w:rsidRPr="00DA6FD7" w:rsidRDefault="00DA6FD7" w:rsidP="000660CC">
      <w:pPr>
        <w:rPr>
          <w:rFonts w:ascii="Arial" w:hAnsi="Arial" w:cs="Arial"/>
          <w:sz w:val="20"/>
          <w:lang w:val="en-US"/>
        </w:rPr>
      </w:pPr>
      <w:r>
        <w:rPr>
          <w:rFonts w:ascii="Arial" w:hAnsi="Arial" w:cs="Arial"/>
          <w:sz w:val="20"/>
        </w:rPr>
        <w:t>(W)</w:t>
      </w:r>
      <w:r w:rsidR="003E7788">
        <w:rPr>
          <w:rFonts w:ascii="Arial" w:hAnsi="Arial" w:cs="Arial"/>
          <w:sz w:val="20"/>
        </w:rPr>
        <w:t xml:space="preserve"> </w:t>
      </w:r>
      <w:r w:rsidRPr="00DA6FD7">
        <w:rPr>
          <w:rFonts w:ascii="Arial" w:hAnsi="Arial" w:cs="Arial"/>
          <w:sz w:val="20"/>
          <w:lang w:val="en-US"/>
        </w:rPr>
        <w:t xml:space="preserve"> Provides comprehensive support for the audio-visual needs of the faculty, including for presentations, videoconferencing, streaming, and recording by providing in-person setup and </w:t>
      </w:r>
      <w:r w:rsidR="00C93EBF">
        <w:rPr>
          <w:rFonts w:ascii="Arial" w:hAnsi="Arial" w:cs="Arial"/>
          <w:sz w:val="20"/>
          <w:lang w:val="en-US"/>
        </w:rPr>
        <w:t>coordination</w:t>
      </w:r>
      <w:r w:rsidR="00C93EBF" w:rsidRPr="00DA6FD7">
        <w:rPr>
          <w:rFonts w:ascii="Arial" w:hAnsi="Arial" w:cs="Arial"/>
          <w:sz w:val="20"/>
          <w:lang w:val="en-US"/>
        </w:rPr>
        <w:t xml:space="preserve"> </w:t>
      </w:r>
      <w:r w:rsidRPr="00DA6FD7">
        <w:rPr>
          <w:rFonts w:ascii="Arial" w:hAnsi="Arial" w:cs="Arial"/>
          <w:sz w:val="20"/>
          <w:lang w:val="en-US"/>
        </w:rPr>
        <w:t xml:space="preserve">for events and teaching, training staff in the proper use of </w:t>
      </w:r>
      <w:r>
        <w:rPr>
          <w:rFonts w:ascii="Arial" w:hAnsi="Arial" w:cs="Arial"/>
          <w:sz w:val="20"/>
          <w:lang w:val="en-US"/>
        </w:rPr>
        <w:t>videoconf</w:t>
      </w:r>
      <w:r w:rsidR="0016340B">
        <w:rPr>
          <w:rFonts w:ascii="Arial" w:hAnsi="Arial" w:cs="Arial"/>
          <w:sz w:val="20"/>
          <w:lang w:val="en-US"/>
        </w:rPr>
        <w:t>e</w:t>
      </w:r>
      <w:r>
        <w:rPr>
          <w:rFonts w:ascii="Arial" w:hAnsi="Arial" w:cs="Arial"/>
          <w:sz w:val="20"/>
          <w:lang w:val="en-US"/>
        </w:rPr>
        <w:t>rencing</w:t>
      </w:r>
      <w:r w:rsidRPr="00DA6FD7">
        <w:rPr>
          <w:rFonts w:ascii="Arial" w:hAnsi="Arial" w:cs="Arial"/>
          <w:sz w:val="20"/>
          <w:lang w:val="en-US"/>
        </w:rPr>
        <w:t xml:space="preserve"> technologies, consulting on and </w:t>
      </w:r>
      <w:r>
        <w:rPr>
          <w:rFonts w:ascii="Arial" w:hAnsi="Arial" w:cs="Arial"/>
          <w:sz w:val="20"/>
          <w:lang w:val="en-US"/>
        </w:rPr>
        <w:t>proposing</w:t>
      </w:r>
      <w:r w:rsidRPr="00DA6FD7">
        <w:rPr>
          <w:rFonts w:ascii="Arial" w:hAnsi="Arial" w:cs="Arial"/>
          <w:sz w:val="20"/>
          <w:lang w:val="en-US"/>
        </w:rPr>
        <w:t xml:space="preserve"> new systems/services, and </w:t>
      </w:r>
      <w:r>
        <w:rPr>
          <w:rFonts w:ascii="Arial" w:hAnsi="Arial" w:cs="Arial"/>
          <w:sz w:val="20"/>
          <w:lang w:val="en-US"/>
        </w:rPr>
        <w:t>maintaining current knowledge</w:t>
      </w:r>
      <w:r w:rsidRPr="00DA6FD7">
        <w:rPr>
          <w:rFonts w:ascii="Arial" w:hAnsi="Arial" w:cs="Arial"/>
          <w:sz w:val="20"/>
          <w:lang w:val="en-US"/>
        </w:rPr>
        <w:t xml:space="preserve"> on new technologies. </w:t>
      </w:r>
    </w:p>
    <w:p w14:paraId="0106DB9A" w14:textId="77777777" w:rsidR="00DA6FD7" w:rsidRPr="00A05579" w:rsidRDefault="00DA6FD7" w:rsidP="00A05579">
      <w:pPr>
        <w:rPr>
          <w:rFonts w:ascii="Arial" w:hAnsi="Arial" w:cs="Arial"/>
          <w:sz w:val="20"/>
        </w:rPr>
      </w:pPr>
    </w:p>
    <w:p w14:paraId="249AF033" w14:textId="77777777" w:rsidR="00A05579" w:rsidRPr="00A05579" w:rsidRDefault="000B381A" w:rsidP="00A05579">
      <w:pPr>
        <w:rPr>
          <w:rFonts w:ascii="Arial" w:hAnsi="Arial" w:cs="Arial"/>
          <w:sz w:val="20"/>
        </w:rPr>
      </w:pPr>
      <w:r>
        <w:rPr>
          <w:rFonts w:ascii="Arial" w:hAnsi="Arial" w:cs="Arial"/>
          <w:sz w:val="20"/>
        </w:rPr>
        <w:t xml:space="preserve">(W)  </w:t>
      </w:r>
      <w:r w:rsidR="00A05579" w:rsidRPr="00A05579">
        <w:rPr>
          <w:rFonts w:ascii="Arial" w:hAnsi="Arial" w:cs="Arial"/>
          <w:sz w:val="20"/>
        </w:rPr>
        <w:t>Maintains a resource of documentation (manuals, articles, books, URL’s, etc.) of related information to be used as reference material for facilitating lab decisions and problem-solving.</w:t>
      </w:r>
    </w:p>
    <w:p w14:paraId="66FD94AA" w14:textId="77777777" w:rsidR="00A05579" w:rsidRPr="00A05579" w:rsidRDefault="00A05579" w:rsidP="00A05579">
      <w:pPr>
        <w:rPr>
          <w:rFonts w:ascii="Arial" w:hAnsi="Arial" w:cs="Arial"/>
          <w:sz w:val="20"/>
        </w:rPr>
      </w:pPr>
    </w:p>
    <w:p w14:paraId="293D2A2E" w14:textId="77777777" w:rsidR="00A05579" w:rsidRPr="00A05579" w:rsidRDefault="000B381A" w:rsidP="00A05579">
      <w:pPr>
        <w:rPr>
          <w:rFonts w:ascii="Arial" w:hAnsi="Arial" w:cs="Arial"/>
          <w:sz w:val="20"/>
        </w:rPr>
      </w:pPr>
      <w:r>
        <w:rPr>
          <w:rFonts w:ascii="Arial" w:hAnsi="Arial" w:cs="Arial"/>
          <w:sz w:val="20"/>
        </w:rPr>
        <w:t xml:space="preserve">(W)  </w:t>
      </w:r>
      <w:r w:rsidR="00A05579" w:rsidRPr="00A05579">
        <w:rPr>
          <w:rFonts w:ascii="Arial" w:hAnsi="Arial" w:cs="Arial"/>
          <w:sz w:val="20"/>
        </w:rPr>
        <w:t>Consults with faculty in arranging special configurations of technical resources (such as video, audio, 3D imaging software and hardware, and computer equipment) for specific projects in demonstrations and research.</w:t>
      </w:r>
    </w:p>
    <w:p w14:paraId="2A87FA2F" w14:textId="77777777" w:rsidR="00A05579" w:rsidRPr="00A05579" w:rsidRDefault="00A05579" w:rsidP="00A05579">
      <w:pPr>
        <w:rPr>
          <w:rFonts w:ascii="Arial" w:hAnsi="Arial" w:cs="Arial"/>
          <w:sz w:val="20"/>
        </w:rPr>
      </w:pPr>
    </w:p>
    <w:p w14:paraId="3D959DE3" w14:textId="702D329A" w:rsidR="00A05579" w:rsidRPr="00A05579" w:rsidRDefault="000B381A" w:rsidP="00A05579">
      <w:pPr>
        <w:rPr>
          <w:rFonts w:ascii="Arial" w:hAnsi="Arial" w:cs="Arial"/>
          <w:sz w:val="20"/>
        </w:rPr>
      </w:pPr>
      <w:r>
        <w:rPr>
          <w:rFonts w:ascii="Arial" w:hAnsi="Arial" w:cs="Arial"/>
          <w:sz w:val="20"/>
        </w:rPr>
        <w:t xml:space="preserve">(W)  </w:t>
      </w:r>
      <w:r w:rsidR="00A05579" w:rsidRPr="00A05579">
        <w:rPr>
          <w:rFonts w:ascii="Arial" w:hAnsi="Arial" w:cs="Arial"/>
          <w:sz w:val="20"/>
        </w:rPr>
        <w:t>Obtains and maintains supplies for audio and video facilities, storage media, editing supplies, and equipment maintenance materials, by obtaining quotes from suppliers, for purchase requisition (via Administrative Assistant</w:t>
      </w:r>
      <w:r w:rsidR="00DA6FD7">
        <w:rPr>
          <w:rFonts w:ascii="Arial" w:hAnsi="Arial" w:cs="Arial"/>
          <w:sz w:val="20"/>
        </w:rPr>
        <w:t xml:space="preserve"> and/or the School Manager</w:t>
      </w:r>
      <w:r w:rsidR="00A05579" w:rsidRPr="00A05579">
        <w:rPr>
          <w:rFonts w:ascii="Arial" w:hAnsi="Arial" w:cs="Arial"/>
          <w:sz w:val="20"/>
        </w:rPr>
        <w:t>).</w:t>
      </w:r>
    </w:p>
    <w:p w14:paraId="2FD6EBE0" w14:textId="77777777" w:rsidR="00A05579" w:rsidRPr="00A05579" w:rsidRDefault="00A05579" w:rsidP="00A05579">
      <w:pPr>
        <w:rPr>
          <w:rFonts w:ascii="Arial" w:hAnsi="Arial" w:cs="Arial"/>
          <w:sz w:val="20"/>
        </w:rPr>
      </w:pPr>
    </w:p>
    <w:p w14:paraId="6323C51E" w14:textId="117DAA20" w:rsidR="00A05579" w:rsidRPr="00A05579" w:rsidRDefault="000B381A" w:rsidP="00A05579">
      <w:pPr>
        <w:rPr>
          <w:rFonts w:ascii="Arial" w:hAnsi="Arial" w:cs="Arial"/>
          <w:sz w:val="20"/>
        </w:rPr>
      </w:pPr>
      <w:r>
        <w:rPr>
          <w:rFonts w:ascii="Arial" w:hAnsi="Arial" w:cs="Arial"/>
          <w:sz w:val="20"/>
        </w:rPr>
        <w:t xml:space="preserve">(W)  </w:t>
      </w:r>
      <w:r w:rsidR="00A05579" w:rsidRPr="00A05579">
        <w:rPr>
          <w:rFonts w:ascii="Arial" w:hAnsi="Arial" w:cs="Arial"/>
          <w:sz w:val="20"/>
        </w:rPr>
        <w:t xml:space="preserve">Installs, configures, and integrates new software and hardware into existing lab infrastructure.  Provides support for such additions </w:t>
      </w:r>
      <w:r w:rsidR="00DA6FD7">
        <w:rPr>
          <w:rFonts w:ascii="Arial" w:hAnsi="Arial" w:cs="Arial"/>
          <w:sz w:val="20"/>
        </w:rPr>
        <w:t>with</w:t>
      </w:r>
      <w:r w:rsidR="00DA6FD7" w:rsidRPr="00A05579">
        <w:rPr>
          <w:rFonts w:ascii="Arial" w:hAnsi="Arial" w:cs="Arial"/>
          <w:sz w:val="20"/>
        </w:rPr>
        <w:t xml:space="preserve"> </w:t>
      </w:r>
      <w:r w:rsidR="00A05579" w:rsidRPr="00A05579">
        <w:rPr>
          <w:rFonts w:ascii="Arial" w:hAnsi="Arial" w:cs="Arial"/>
          <w:sz w:val="20"/>
        </w:rPr>
        <w:t>minimal disruption of lab functionality.</w:t>
      </w:r>
    </w:p>
    <w:p w14:paraId="6E4DFA72" w14:textId="77777777" w:rsidR="00A05579" w:rsidRPr="00A05579" w:rsidRDefault="00A05579" w:rsidP="00A05579">
      <w:pPr>
        <w:rPr>
          <w:rFonts w:ascii="Arial" w:hAnsi="Arial" w:cs="Arial"/>
          <w:sz w:val="20"/>
        </w:rPr>
      </w:pPr>
    </w:p>
    <w:p w14:paraId="408DCC7E" w14:textId="77777777" w:rsidR="00A05579" w:rsidRPr="00A05579" w:rsidRDefault="000B381A" w:rsidP="00A05579">
      <w:pPr>
        <w:rPr>
          <w:rFonts w:ascii="Arial" w:hAnsi="Arial" w:cs="Arial"/>
          <w:sz w:val="20"/>
        </w:rPr>
      </w:pPr>
      <w:r>
        <w:rPr>
          <w:rFonts w:ascii="Arial" w:hAnsi="Arial" w:cs="Arial"/>
          <w:sz w:val="20"/>
        </w:rPr>
        <w:t xml:space="preserve">(W)  </w:t>
      </w:r>
      <w:r w:rsidR="00A05579" w:rsidRPr="00A05579">
        <w:rPr>
          <w:rFonts w:ascii="Arial" w:hAnsi="Arial" w:cs="Arial"/>
          <w:sz w:val="20"/>
        </w:rPr>
        <w:t>Functions as technical co-ordinator for the production of audio and video by faculty, staff and students using the labs.</w:t>
      </w:r>
    </w:p>
    <w:p w14:paraId="1AEAD8F7" w14:textId="77777777" w:rsidR="00A05579" w:rsidRPr="00A05579" w:rsidRDefault="00A05579" w:rsidP="00A05579">
      <w:pPr>
        <w:rPr>
          <w:rFonts w:ascii="Arial" w:hAnsi="Arial" w:cs="Arial"/>
          <w:sz w:val="20"/>
        </w:rPr>
      </w:pPr>
    </w:p>
    <w:p w14:paraId="3E923161" w14:textId="165DED8C" w:rsidR="00A05579" w:rsidRPr="00A05579" w:rsidRDefault="000B381A" w:rsidP="00A05579">
      <w:pPr>
        <w:rPr>
          <w:rFonts w:ascii="Arial" w:hAnsi="Arial" w:cs="Arial"/>
          <w:color w:val="000000"/>
          <w:sz w:val="20"/>
        </w:rPr>
      </w:pPr>
      <w:r>
        <w:rPr>
          <w:rFonts w:ascii="Arial" w:hAnsi="Arial" w:cs="Arial"/>
          <w:color w:val="000000"/>
          <w:sz w:val="20"/>
        </w:rPr>
        <w:t xml:space="preserve">(W)  </w:t>
      </w:r>
      <w:r w:rsidR="00A05579" w:rsidRPr="00A05579">
        <w:rPr>
          <w:rFonts w:ascii="Arial" w:hAnsi="Arial" w:cs="Arial"/>
          <w:color w:val="000000"/>
          <w:sz w:val="20"/>
        </w:rPr>
        <w:t xml:space="preserve">Sets up and assigns access to secure folders on a web server for staff and faculty.  Works in collaboration with staff and faculty on the maintenance, design, and implementation of the web sites related to the School of Communication. </w:t>
      </w:r>
    </w:p>
    <w:p w14:paraId="097D322E" w14:textId="77777777" w:rsidR="00A05579" w:rsidRPr="00A05579" w:rsidRDefault="00A05579" w:rsidP="00A05579">
      <w:pPr>
        <w:rPr>
          <w:rFonts w:ascii="Arial" w:hAnsi="Arial" w:cs="Arial"/>
          <w:color w:val="000000"/>
          <w:sz w:val="20"/>
        </w:rPr>
      </w:pPr>
    </w:p>
    <w:p w14:paraId="22FABD52" w14:textId="77777777" w:rsidR="00A05579" w:rsidRDefault="000B381A" w:rsidP="00A05579">
      <w:pPr>
        <w:rPr>
          <w:rFonts w:ascii="Arial" w:hAnsi="Arial" w:cs="Arial"/>
          <w:color w:val="000000"/>
          <w:sz w:val="20"/>
        </w:rPr>
      </w:pPr>
      <w:r>
        <w:rPr>
          <w:rFonts w:ascii="Arial" w:hAnsi="Arial" w:cs="Arial"/>
          <w:color w:val="000000"/>
          <w:sz w:val="20"/>
        </w:rPr>
        <w:t xml:space="preserve">(W)  </w:t>
      </w:r>
      <w:r w:rsidR="00A05579" w:rsidRPr="00A05579">
        <w:rPr>
          <w:rFonts w:ascii="Arial" w:hAnsi="Arial" w:cs="Arial"/>
          <w:color w:val="000000"/>
          <w:sz w:val="20"/>
        </w:rPr>
        <w:t>In conjunction with other technical staff, administers School of Communication systems such as the Local Area Network (LAN), departmental servers and printers, backup systems, Internet Protocol (IP) address management, and databases to provide efficient and effective computing resources for faculty, staff and students.</w:t>
      </w:r>
    </w:p>
    <w:p w14:paraId="1360ED42" w14:textId="77777777" w:rsidR="00807F47" w:rsidRDefault="00807F47" w:rsidP="00A05579">
      <w:pPr>
        <w:rPr>
          <w:rFonts w:ascii="Arial" w:hAnsi="Arial" w:cs="Arial"/>
          <w:color w:val="000000"/>
          <w:sz w:val="20"/>
        </w:rPr>
      </w:pPr>
    </w:p>
    <w:p w14:paraId="379BF242" w14:textId="18DF090B" w:rsidR="00E1690B" w:rsidRPr="00E1690B" w:rsidRDefault="00807F47" w:rsidP="00E1690B">
      <w:pPr>
        <w:rPr>
          <w:rFonts w:ascii="Arial" w:hAnsi="Arial" w:cs="Arial"/>
          <w:color w:val="000000"/>
          <w:sz w:val="20"/>
        </w:rPr>
      </w:pPr>
      <w:r>
        <w:rPr>
          <w:rFonts w:ascii="Arial" w:hAnsi="Arial" w:cs="Arial"/>
          <w:color w:val="000000"/>
          <w:sz w:val="20"/>
        </w:rPr>
        <w:t>(W)</w:t>
      </w:r>
      <w:r w:rsidR="00CD7CAF">
        <w:rPr>
          <w:rFonts w:ascii="Arial" w:hAnsi="Arial" w:cs="Arial"/>
          <w:color w:val="000000"/>
          <w:sz w:val="20"/>
        </w:rPr>
        <w:t xml:space="preserve"> </w:t>
      </w:r>
      <w:r w:rsidR="007D7CE2">
        <w:rPr>
          <w:rFonts w:ascii="Arial" w:hAnsi="Arial" w:cs="Arial"/>
          <w:color w:val="000000"/>
          <w:sz w:val="20"/>
        </w:rPr>
        <w:t>Administers</w:t>
      </w:r>
      <w:r w:rsidR="00E1690B" w:rsidRPr="00E1690B">
        <w:rPr>
          <w:rFonts w:ascii="Arial" w:hAnsi="Arial" w:cs="Arial"/>
          <w:color w:val="000000"/>
          <w:sz w:val="20"/>
        </w:rPr>
        <w:t xml:space="preserve"> </w:t>
      </w:r>
      <w:r w:rsidR="00E1690B">
        <w:rPr>
          <w:rFonts w:ascii="Arial" w:hAnsi="Arial" w:cs="Arial"/>
          <w:color w:val="000000"/>
          <w:sz w:val="20"/>
        </w:rPr>
        <w:t xml:space="preserve">and maintains </w:t>
      </w:r>
      <w:r w:rsidR="00E1690B" w:rsidRPr="00E1690B">
        <w:rPr>
          <w:rFonts w:ascii="Arial" w:hAnsi="Arial" w:cs="Arial"/>
          <w:color w:val="000000"/>
          <w:sz w:val="20"/>
        </w:rPr>
        <w:t xml:space="preserve">departmental access </w:t>
      </w:r>
      <w:r w:rsidR="00E1690B">
        <w:rPr>
          <w:rFonts w:ascii="Arial" w:hAnsi="Arial" w:cs="Arial"/>
          <w:color w:val="000000"/>
          <w:sz w:val="20"/>
        </w:rPr>
        <w:t>groups</w:t>
      </w:r>
      <w:r w:rsidR="00E1690B" w:rsidRPr="00E1690B">
        <w:rPr>
          <w:rFonts w:ascii="Arial" w:hAnsi="Arial" w:cs="Arial"/>
          <w:color w:val="000000"/>
          <w:sz w:val="20"/>
        </w:rPr>
        <w:t xml:space="preserve"> </w:t>
      </w:r>
      <w:r w:rsidR="00E1690B">
        <w:rPr>
          <w:rFonts w:ascii="Arial" w:hAnsi="Arial" w:cs="Arial"/>
          <w:color w:val="000000"/>
          <w:sz w:val="20"/>
        </w:rPr>
        <w:t>such as mail and security groups</w:t>
      </w:r>
      <w:r w:rsidR="00E1690B" w:rsidRPr="00E1690B">
        <w:rPr>
          <w:rFonts w:ascii="Arial" w:hAnsi="Arial" w:cs="Arial"/>
          <w:color w:val="000000"/>
          <w:sz w:val="20"/>
        </w:rPr>
        <w:t>. Creates,</w:t>
      </w:r>
    </w:p>
    <w:p w14:paraId="74A9A63D" w14:textId="77777777" w:rsidR="00E1690B" w:rsidRPr="00E1690B" w:rsidRDefault="00E1690B" w:rsidP="00E1690B">
      <w:pPr>
        <w:rPr>
          <w:rFonts w:ascii="Arial" w:hAnsi="Arial" w:cs="Arial"/>
          <w:color w:val="000000"/>
          <w:sz w:val="20"/>
        </w:rPr>
      </w:pPr>
      <w:r w:rsidRPr="00E1690B">
        <w:rPr>
          <w:rFonts w:ascii="Arial" w:hAnsi="Arial" w:cs="Arial"/>
          <w:color w:val="000000"/>
          <w:sz w:val="20"/>
        </w:rPr>
        <w:t>edits, and removes groups, and assigns access permissions in response to departmental operational</w:t>
      </w:r>
    </w:p>
    <w:p w14:paraId="4669BFCA" w14:textId="44576931" w:rsidR="00807F47" w:rsidRDefault="00E1690B" w:rsidP="00E1690B">
      <w:pPr>
        <w:rPr>
          <w:rFonts w:ascii="Arial" w:hAnsi="Arial" w:cs="Arial"/>
          <w:color w:val="000000"/>
          <w:sz w:val="20"/>
        </w:rPr>
      </w:pPr>
      <w:r w:rsidRPr="00E1690B">
        <w:rPr>
          <w:rFonts w:ascii="Arial" w:hAnsi="Arial" w:cs="Arial"/>
          <w:color w:val="000000"/>
          <w:sz w:val="20"/>
        </w:rPr>
        <w:t>needs</w:t>
      </w:r>
      <w:r>
        <w:rPr>
          <w:rFonts w:ascii="Arial" w:hAnsi="Arial" w:cs="Arial"/>
          <w:color w:val="000000"/>
          <w:sz w:val="20"/>
        </w:rPr>
        <w:t>.</w:t>
      </w:r>
    </w:p>
    <w:p w14:paraId="13FC7146" w14:textId="77777777" w:rsidR="00BC4FD0" w:rsidRDefault="00BC4FD0" w:rsidP="00A05579">
      <w:pPr>
        <w:rPr>
          <w:rFonts w:ascii="Arial" w:hAnsi="Arial" w:cs="Arial"/>
          <w:color w:val="000000"/>
          <w:sz w:val="20"/>
        </w:rPr>
      </w:pPr>
    </w:p>
    <w:p w14:paraId="400391AB" w14:textId="1091FD42" w:rsidR="00A05579" w:rsidRPr="00A05579" w:rsidRDefault="000B381A" w:rsidP="00A05579">
      <w:pPr>
        <w:pStyle w:val="BodyText2"/>
        <w:rPr>
          <w:rFonts w:ascii="Arial" w:hAnsi="Arial" w:cs="Arial"/>
        </w:rPr>
      </w:pPr>
      <w:r>
        <w:rPr>
          <w:rFonts w:ascii="Arial" w:hAnsi="Arial" w:cs="Arial"/>
        </w:rPr>
        <w:t xml:space="preserve">(M)  </w:t>
      </w:r>
      <w:r w:rsidR="00A05579" w:rsidRPr="00A05579">
        <w:rPr>
          <w:rFonts w:ascii="Arial" w:hAnsi="Arial" w:cs="Arial"/>
        </w:rPr>
        <w:t>Maintains software</w:t>
      </w:r>
      <w:r w:rsidR="002E0BFE">
        <w:rPr>
          <w:rFonts w:ascii="Arial" w:hAnsi="Arial" w:cs="Arial"/>
        </w:rPr>
        <w:t xml:space="preserve"> and school equipment</w:t>
      </w:r>
      <w:r w:rsidR="00A05579" w:rsidRPr="00A05579">
        <w:rPr>
          <w:rFonts w:ascii="Arial" w:hAnsi="Arial" w:cs="Arial"/>
        </w:rPr>
        <w:t xml:space="preserve"> inventory by organizing, tracking and making available software resources for School use.</w:t>
      </w:r>
    </w:p>
    <w:p w14:paraId="63F8295B" w14:textId="77777777" w:rsidR="00A05579" w:rsidRDefault="00A05579" w:rsidP="00A05579">
      <w:pPr>
        <w:pStyle w:val="BodyText2"/>
        <w:rPr>
          <w:rFonts w:ascii="Arial" w:hAnsi="Arial" w:cs="Arial"/>
        </w:rPr>
      </w:pPr>
    </w:p>
    <w:p w14:paraId="6F300D25" w14:textId="5D6585F4" w:rsidR="00DA6FD7" w:rsidRPr="00DA6FD7" w:rsidRDefault="00DA6FD7" w:rsidP="00090D81">
      <w:pPr>
        <w:pStyle w:val="BodyText2"/>
        <w:rPr>
          <w:rFonts w:ascii="Arial" w:hAnsi="Arial" w:cs="Arial"/>
        </w:rPr>
      </w:pPr>
      <w:r>
        <w:rPr>
          <w:rFonts w:ascii="Arial" w:hAnsi="Arial" w:cs="Arial"/>
        </w:rPr>
        <w:t xml:space="preserve">(M) </w:t>
      </w:r>
      <w:r w:rsidR="003E7788">
        <w:rPr>
          <w:rFonts w:ascii="Arial" w:hAnsi="Arial" w:cs="Arial"/>
        </w:rPr>
        <w:t xml:space="preserve"> </w:t>
      </w:r>
      <w:r w:rsidRPr="00DA6FD7">
        <w:rPr>
          <w:rFonts w:ascii="Arial" w:hAnsi="Arial" w:cs="Arial"/>
        </w:rPr>
        <w:t>Acts as the computer lab hardware and software coordinator, supporting Instructional</w:t>
      </w:r>
      <w:r>
        <w:rPr>
          <w:rFonts w:ascii="Arial" w:hAnsi="Arial" w:cs="Arial"/>
        </w:rPr>
        <w:t xml:space="preserve"> and </w:t>
      </w:r>
      <w:r w:rsidRPr="00DA6FD7">
        <w:rPr>
          <w:rFonts w:ascii="Arial" w:hAnsi="Arial" w:cs="Arial"/>
        </w:rPr>
        <w:t xml:space="preserve">Drop-In Lab use by liaising with instructors and tailoring lab configurations for course needs. (e.g., installing course-specific libraries, </w:t>
      </w:r>
      <w:r>
        <w:rPr>
          <w:rFonts w:ascii="Arial" w:hAnsi="Arial" w:cs="Arial"/>
        </w:rPr>
        <w:t>coordinating</w:t>
      </w:r>
      <w:r w:rsidRPr="00DA6FD7">
        <w:rPr>
          <w:rFonts w:ascii="Arial" w:hAnsi="Arial" w:cs="Arial"/>
        </w:rPr>
        <w:t xml:space="preserve"> course material </w:t>
      </w:r>
      <w:r w:rsidR="002E0BFE">
        <w:rPr>
          <w:rFonts w:ascii="Arial" w:hAnsi="Arial" w:cs="Arial"/>
        </w:rPr>
        <w:t xml:space="preserve">and special equipment (including but not limited to school project audio and video recording kits, laptop computers, computer peripherals etc.) </w:t>
      </w:r>
      <w:r w:rsidRPr="00DA6FD7">
        <w:rPr>
          <w:rFonts w:ascii="Arial" w:hAnsi="Arial" w:cs="Arial"/>
        </w:rPr>
        <w:t xml:space="preserve">distribution points and configuring remote access to enable student use of specific software. </w:t>
      </w:r>
    </w:p>
    <w:p w14:paraId="274A9836" w14:textId="217530A4" w:rsidR="00DA6FD7" w:rsidRPr="00A05579" w:rsidRDefault="00DA6FD7" w:rsidP="00A05579">
      <w:pPr>
        <w:pStyle w:val="BodyText2"/>
        <w:rPr>
          <w:rFonts w:ascii="Arial" w:hAnsi="Arial" w:cs="Arial"/>
        </w:rPr>
      </w:pPr>
    </w:p>
    <w:p w14:paraId="425778E7" w14:textId="77777777" w:rsidR="00A05579" w:rsidRPr="00A05579" w:rsidRDefault="000B381A" w:rsidP="00A05579">
      <w:pPr>
        <w:rPr>
          <w:rFonts w:ascii="Arial" w:hAnsi="Arial" w:cs="Arial"/>
          <w:sz w:val="20"/>
        </w:rPr>
      </w:pPr>
      <w:r>
        <w:rPr>
          <w:rFonts w:ascii="Arial" w:hAnsi="Arial" w:cs="Arial"/>
          <w:sz w:val="20"/>
        </w:rPr>
        <w:t xml:space="preserve">(M)  </w:t>
      </w:r>
      <w:r w:rsidR="00A05579" w:rsidRPr="00A05579">
        <w:rPr>
          <w:rFonts w:ascii="Arial" w:hAnsi="Arial" w:cs="Arial"/>
          <w:sz w:val="20"/>
        </w:rPr>
        <w:t>Consults with faculty and staff regarding their computing requirements, to evaluate and advise on specific hardware, software, or methodological solutions.</w:t>
      </w:r>
    </w:p>
    <w:p w14:paraId="30C5FE86" w14:textId="77777777" w:rsidR="00A05579" w:rsidRPr="00A05579" w:rsidRDefault="00A05579" w:rsidP="00A05579">
      <w:pPr>
        <w:rPr>
          <w:rFonts w:ascii="Arial" w:hAnsi="Arial" w:cs="Arial"/>
          <w:sz w:val="20"/>
        </w:rPr>
      </w:pPr>
    </w:p>
    <w:p w14:paraId="36C234E5" w14:textId="77777777" w:rsidR="00A05579" w:rsidRDefault="000B381A" w:rsidP="00A05579">
      <w:pPr>
        <w:rPr>
          <w:rFonts w:ascii="Arial" w:hAnsi="Arial" w:cs="Arial"/>
          <w:sz w:val="20"/>
        </w:rPr>
      </w:pPr>
      <w:r>
        <w:rPr>
          <w:rFonts w:ascii="Arial" w:hAnsi="Arial" w:cs="Arial"/>
          <w:sz w:val="20"/>
        </w:rPr>
        <w:t xml:space="preserve">(M)  </w:t>
      </w:r>
      <w:r w:rsidR="00A05579" w:rsidRPr="00A05579">
        <w:rPr>
          <w:rFonts w:ascii="Arial" w:hAnsi="Arial" w:cs="Arial"/>
          <w:sz w:val="20"/>
        </w:rPr>
        <w:t xml:space="preserve">Composes progress reports that communicate current lab status to </w:t>
      </w:r>
      <w:r w:rsidR="0038307D">
        <w:rPr>
          <w:rFonts w:ascii="Arial" w:hAnsi="Arial" w:cs="Arial"/>
          <w:sz w:val="20"/>
        </w:rPr>
        <w:t>the supervisor</w:t>
      </w:r>
      <w:r w:rsidR="00A05579" w:rsidRPr="00A05579">
        <w:rPr>
          <w:rFonts w:ascii="Arial" w:hAnsi="Arial" w:cs="Arial"/>
          <w:sz w:val="20"/>
        </w:rPr>
        <w:t>, other faculty and staff, including evaluations of lab technology and methodology, recommendations on future developments, and related information.</w:t>
      </w:r>
    </w:p>
    <w:p w14:paraId="092109AE" w14:textId="77777777" w:rsidR="00DA6FD7" w:rsidRDefault="00DA6FD7" w:rsidP="00A05579">
      <w:pPr>
        <w:rPr>
          <w:rFonts w:ascii="Arial" w:hAnsi="Arial" w:cs="Arial"/>
          <w:sz w:val="20"/>
        </w:rPr>
      </w:pPr>
    </w:p>
    <w:p w14:paraId="48D37902" w14:textId="67A35A51" w:rsidR="00DA6FD7" w:rsidRDefault="00DA6FD7" w:rsidP="00DA6FD7">
      <w:pPr>
        <w:rPr>
          <w:rFonts w:ascii="Arial" w:hAnsi="Arial" w:cs="Arial"/>
          <w:sz w:val="20"/>
          <w:lang w:val="en-US"/>
        </w:rPr>
      </w:pPr>
      <w:r>
        <w:rPr>
          <w:rFonts w:ascii="Arial" w:hAnsi="Arial" w:cs="Arial"/>
          <w:sz w:val="20"/>
        </w:rPr>
        <w:t xml:space="preserve">(M) </w:t>
      </w:r>
      <w:r w:rsidRPr="00DA6FD7">
        <w:rPr>
          <w:rFonts w:ascii="Arial" w:hAnsi="Arial" w:cs="Arial"/>
          <w:sz w:val="20"/>
          <w:lang w:val="en-US"/>
        </w:rPr>
        <w:t>Creates and maintains technical and client-facing documentation by updating the internal document management system. Writes, edits, and updates detailed documentation and/or user guides to describe processes and standard procedures for new systems and services. (M)</w:t>
      </w:r>
    </w:p>
    <w:p w14:paraId="284657AF" w14:textId="77777777" w:rsidR="00E66F89" w:rsidRDefault="00E66F89" w:rsidP="00DA6FD7">
      <w:pPr>
        <w:rPr>
          <w:rFonts w:ascii="Arial" w:hAnsi="Arial" w:cs="Arial"/>
          <w:sz w:val="20"/>
          <w:lang w:val="en-US"/>
        </w:rPr>
      </w:pPr>
    </w:p>
    <w:p w14:paraId="2A4B9B1B" w14:textId="0BDB0DCD" w:rsidR="00E66F89" w:rsidRPr="00E66F89" w:rsidRDefault="00E66F89" w:rsidP="00E66F89">
      <w:pPr>
        <w:rPr>
          <w:rFonts w:ascii="Arial" w:hAnsi="Arial" w:cs="Arial"/>
          <w:sz w:val="20"/>
          <w:lang w:val="en-US"/>
        </w:rPr>
      </w:pPr>
      <w:r>
        <w:rPr>
          <w:rFonts w:ascii="Arial" w:hAnsi="Arial" w:cs="Arial"/>
          <w:sz w:val="20"/>
          <w:lang w:val="en-US"/>
        </w:rPr>
        <w:t>(M)</w:t>
      </w:r>
      <w:r w:rsidRPr="00E66F89">
        <w:rPr>
          <w:rFonts w:ascii="Segoe UI" w:hAnsi="Segoe UI" w:cs="Segoe UI"/>
          <w:sz w:val="21"/>
          <w:szCs w:val="21"/>
          <w:lang w:val="en-US"/>
        </w:rPr>
        <w:t xml:space="preserve"> </w:t>
      </w:r>
      <w:r w:rsidR="00604F8C">
        <w:rPr>
          <w:rFonts w:ascii="Arial" w:hAnsi="Arial" w:cs="Arial"/>
          <w:sz w:val="20"/>
          <w:lang w:val="en-US"/>
        </w:rPr>
        <w:t>Maintains equipment inventories, monitors</w:t>
      </w:r>
      <w:r w:rsidRPr="00E66F89">
        <w:rPr>
          <w:rFonts w:ascii="Arial" w:hAnsi="Arial" w:cs="Arial"/>
          <w:sz w:val="20"/>
          <w:lang w:val="en-US"/>
        </w:rPr>
        <w:t xml:space="preserve"> warranties and manages </w:t>
      </w:r>
      <w:r w:rsidRPr="00090D81">
        <w:rPr>
          <w:rFonts w:ascii="Arial" w:hAnsi="Arial" w:cs="Arial"/>
          <w:sz w:val="20"/>
          <w:lang w:val="en-US"/>
        </w:rPr>
        <w:t>shipping/receiving of defective equipment</w:t>
      </w:r>
      <w:r>
        <w:rPr>
          <w:rFonts w:ascii="Arial" w:hAnsi="Arial" w:cs="Arial"/>
          <w:sz w:val="20"/>
          <w:lang w:val="en-US"/>
        </w:rPr>
        <w:t>.</w:t>
      </w:r>
    </w:p>
    <w:p w14:paraId="2168DA18" w14:textId="318A35FF" w:rsidR="00E66F89" w:rsidRPr="00E66F89" w:rsidRDefault="00E66F89" w:rsidP="00090D81">
      <w:pPr>
        <w:rPr>
          <w:rFonts w:ascii="Arial" w:hAnsi="Arial" w:cs="Arial"/>
          <w:sz w:val="20"/>
          <w:lang w:val="en-US"/>
        </w:rPr>
      </w:pPr>
    </w:p>
    <w:p w14:paraId="24B10BC1" w14:textId="64779154" w:rsidR="00A05579" w:rsidRPr="00A05579" w:rsidRDefault="000B381A" w:rsidP="00A05579">
      <w:pPr>
        <w:rPr>
          <w:rFonts w:ascii="Arial" w:hAnsi="Arial" w:cs="Arial"/>
          <w:sz w:val="20"/>
        </w:rPr>
      </w:pPr>
      <w:r>
        <w:rPr>
          <w:rFonts w:ascii="Arial" w:hAnsi="Arial" w:cs="Arial"/>
          <w:sz w:val="20"/>
        </w:rPr>
        <w:t xml:space="preserve">(M)  </w:t>
      </w:r>
      <w:r w:rsidR="00A05579" w:rsidRPr="00A05579">
        <w:rPr>
          <w:rFonts w:ascii="Arial" w:hAnsi="Arial" w:cs="Arial"/>
          <w:sz w:val="20"/>
        </w:rPr>
        <w:t xml:space="preserve">Under the direction of the </w:t>
      </w:r>
      <w:r w:rsidR="0038307D">
        <w:rPr>
          <w:rFonts w:ascii="Arial" w:hAnsi="Arial" w:cs="Arial"/>
          <w:sz w:val="20"/>
        </w:rPr>
        <w:t>supervisor</w:t>
      </w:r>
      <w:r w:rsidR="00A05579" w:rsidRPr="00A05579">
        <w:rPr>
          <w:rFonts w:ascii="Arial" w:hAnsi="Arial" w:cs="Arial"/>
          <w:sz w:val="20"/>
        </w:rPr>
        <w:t xml:space="preserve">, obtains services (e.g., software programming, custom hardware manufacturing, etc.) and products (e.g., audio, video, computer, analysis, etc. equipment) by locating appropriate vendors, assessing quotations, meeting with industry representatives, initiating purchase requisitions (via the School’s Administrative </w:t>
      </w:r>
      <w:r w:rsidR="00DA6FD7">
        <w:rPr>
          <w:rFonts w:ascii="Arial" w:hAnsi="Arial" w:cs="Arial"/>
          <w:sz w:val="20"/>
        </w:rPr>
        <w:t>Coordinator</w:t>
      </w:r>
      <w:r w:rsidR="00A05579" w:rsidRPr="00A05579">
        <w:rPr>
          <w:rFonts w:ascii="Arial" w:hAnsi="Arial" w:cs="Arial"/>
          <w:sz w:val="20"/>
        </w:rPr>
        <w:t>), and facilitating shipping and receiving to ensure availability of lab resources.</w:t>
      </w:r>
    </w:p>
    <w:p w14:paraId="371CBB36" w14:textId="77777777" w:rsidR="00A05579" w:rsidRPr="00A05579" w:rsidRDefault="00A05579" w:rsidP="00A05579">
      <w:pPr>
        <w:rPr>
          <w:rFonts w:ascii="Arial" w:hAnsi="Arial" w:cs="Arial"/>
          <w:sz w:val="20"/>
        </w:rPr>
      </w:pPr>
    </w:p>
    <w:p w14:paraId="0F1D8EAB" w14:textId="7EC9FC88" w:rsidR="00A05579" w:rsidRDefault="000B381A" w:rsidP="00A05579">
      <w:pPr>
        <w:rPr>
          <w:rFonts w:ascii="Arial" w:hAnsi="Arial" w:cs="Arial"/>
          <w:sz w:val="20"/>
        </w:rPr>
      </w:pPr>
      <w:r>
        <w:rPr>
          <w:rFonts w:ascii="Arial" w:hAnsi="Arial" w:cs="Arial"/>
          <w:sz w:val="20"/>
        </w:rPr>
        <w:t xml:space="preserve">(M)  </w:t>
      </w:r>
      <w:r w:rsidR="00A05579" w:rsidRPr="00A05579">
        <w:rPr>
          <w:rFonts w:ascii="Arial" w:hAnsi="Arial" w:cs="Arial"/>
          <w:sz w:val="20"/>
        </w:rPr>
        <w:t>Coordinates security procedures of all technical resources within the School of Communication, including the application of locking systems for equipment, co-ordination of equipment sign-out procedure, and assignment of lab combinations and keys.</w:t>
      </w:r>
    </w:p>
    <w:p w14:paraId="2A865725" w14:textId="77777777" w:rsidR="005C7A2A" w:rsidRPr="00A05579" w:rsidRDefault="005C7A2A" w:rsidP="00A05579">
      <w:pPr>
        <w:rPr>
          <w:rFonts w:ascii="Arial" w:hAnsi="Arial" w:cs="Arial"/>
          <w:sz w:val="20"/>
        </w:rPr>
      </w:pPr>
    </w:p>
    <w:p w14:paraId="7BF6FA01" w14:textId="5ECF0AD1" w:rsidR="00A05579" w:rsidRPr="00A05579" w:rsidRDefault="000B381A" w:rsidP="00A05579">
      <w:pPr>
        <w:rPr>
          <w:rFonts w:ascii="Arial" w:hAnsi="Arial" w:cs="Arial"/>
          <w:sz w:val="20"/>
        </w:rPr>
      </w:pPr>
      <w:r>
        <w:rPr>
          <w:rFonts w:ascii="Arial" w:hAnsi="Arial" w:cs="Arial"/>
          <w:sz w:val="20"/>
        </w:rPr>
        <w:t xml:space="preserve">(M)  </w:t>
      </w:r>
      <w:r w:rsidR="00A05579" w:rsidRPr="00A05579">
        <w:rPr>
          <w:rFonts w:ascii="Arial" w:hAnsi="Arial" w:cs="Arial"/>
          <w:sz w:val="20"/>
        </w:rPr>
        <w:t>Coordinates regular system backups and verification of system integrity by using diagnostic and archival software.</w:t>
      </w:r>
    </w:p>
    <w:p w14:paraId="4CE1E7EE" w14:textId="77777777" w:rsidR="00A05579" w:rsidRPr="00A05579" w:rsidRDefault="00A05579" w:rsidP="00A05579">
      <w:pPr>
        <w:rPr>
          <w:rFonts w:ascii="Arial" w:hAnsi="Arial" w:cs="Arial"/>
          <w:sz w:val="20"/>
        </w:rPr>
      </w:pPr>
    </w:p>
    <w:p w14:paraId="118B8123" w14:textId="13C396BC" w:rsidR="00A05579" w:rsidRPr="00A05579" w:rsidRDefault="000B381A" w:rsidP="00A05579">
      <w:pPr>
        <w:rPr>
          <w:rFonts w:ascii="Arial" w:hAnsi="Arial" w:cs="Arial"/>
          <w:sz w:val="20"/>
        </w:rPr>
      </w:pPr>
      <w:r>
        <w:rPr>
          <w:rFonts w:ascii="Arial" w:hAnsi="Arial" w:cs="Arial"/>
          <w:sz w:val="20"/>
        </w:rPr>
        <w:lastRenderedPageBreak/>
        <w:t xml:space="preserve">(M)  </w:t>
      </w:r>
      <w:r w:rsidR="00A05579" w:rsidRPr="00A05579">
        <w:rPr>
          <w:rFonts w:ascii="Arial" w:hAnsi="Arial" w:cs="Arial"/>
          <w:sz w:val="20"/>
        </w:rPr>
        <w:t xml:space="preserve">Creates </w:t>
      </w:r>
      <w:r w:rsidR="00BF1A94">
        <w:rPr>
          <w:rFonts w:ascii="Arial" w:hAnsi="Arial" w:cs="Arial"/>
          <w:sz w:val="20"/>
        </w:rPr>
        <w:t xml:space="preserve">technical documentation and </w:t>
      </w:r>
      <w:r w:rsidR="00A05579" w:rsidRPr="00A05579">
        <w:rPr>
          <w:rFonts w:ascii="Arial" w:hAnsi="Arial" w:cs="Arial"/>
          <w:sz w:val="20"/>
        </w:rPr>
        <w:t>diagrams describing specific functions of lab equipment, such as wiring, signal flow, and operational procedures using software drawing programs.  Creates diagrams to clearly show the functions of lab equipment for reference by users and technical staff.</w:t>
      </w:r>
    </w:p>
    <w:p w14:paraId="2FE5CFDE" w14:textId="77777777" w:rsidR="00A05579" w:rsidRPr="00A05579" w:rsidRDefault="00A05579" w:rsidP="00A05579">
      <w:pPr>
        <w:pStyle w:val="Footer"/>
        <w:tabs>
          <w:tab w:val="clear" w:pos="4320"/>
          <w:tab w:val="clear" w:pos="8640"/>
        </w:tabs>
        <w:rPr>
          <w:rFonts w:ascii="Arial" w:hAnsi="Arial" w:cs="Arial"/>
          <w:sz w:val="20"/>
        </w:rPr>
      </w:pPr>
    </w:p>
    <w:p w14:paraId="1E643B50" w14:textId="77777777" w:rsidR="00A05579" w:rsidRPr="00A05579" w:rsidRDefault="000B381A" w:rsidP="00A05579">
      <w:pPr>
        <w:rPr>
          <w:rFonts w:ascii="Arial" w:hAnsi="Arial" w:cs="Arial"/>
          <w:color w:val="000000"/>
          <w:sz w:val="20"/>
        </w:rPr>
      </w:pPr>
      <w:r>
        <w:rPr>
          <w:rFonts w:ascii="Arial" w:hAnsi="Arial" w:cs="Arial"/>
          <w:color w:val="000000"/>
          <w:sz w:val="20"/>
        </w:rPr>
        <w:t xml:space="preserve">(S)  </w:t>
      </w:r>
      <w:r w:rsidR="00A05579" w:rsidRPr="00A05579">
        <w:rPr>
          <w:rFonts w:ascii="Arial" w:hAnsi="Arial" w:cs="Arial"/>
          <w:color w:val="000000"/>
          <w:sz w:val="20"/>
        </w:rPr>
        <w:t>Maintains and organizes resource inventory database which includes recording the serial numbers, purchase information, etc., of all new equipment as well as checking existing resources for functionality.</w:t>
      </w:r>
    </w:p>
    <w:p w14:paraId="0644205E" w14:textId="77777777" w:rsidR="00A05579" w:rsidRPr="00A05579" w:rsidRDefault="00A05579" w:rsidP="00A05579">
      <w:pPr>
        <w:rPr>
          <w:rFonts w:ascii="Arial" w:hAnsi="Arial" w:cs="Arial"/>
          <w:color w:val="000000"/>
          <w:sz w:val="20"/>
        </w:rPr>
      </w:pPr>
    </w:p>
    <w:p w14:paraId="680276C0" w14:textId="47DEE18C" w:rsidR="00E66F89" w:rsidRPr="00A05579" w:rsidRDefault="00A05579" w:rsidP="00A05579">
      <w:pPr>
        <w:pStyle w:val="BodyText2"/>
        <w:rPr>
          <w:rFonts w:ascii="Arial" w:hAnsi="Arial" w:cs="Arial"/>
        </w:rPr>
      </w:pPr>
      <w:r w:rsidRPr="00A05579">
        <w:rPr>
          <w:rFonts w:ascii="Arial" w:hAnsi="Arial" w:cs="Arial"/>
        </w:rPr>
        <w:t xml:space="preserve"> (S)</w:t>
      </w:r>
      <w:r w:rsidRPr="00A05579">
        <w:rPr>
          <w:rFonts w:ascii="Arial" w:hAnsi="Arial" w:cs="Arial"/>
        </w:rPr>
        <w:tab/>
      </w:r>
      <w:r w:rsidR="000B381A">
        <w:rPr>
          <w:rFonts w:ascii="Arial" w:hAnsi="Arial" w:cs="Arial"/>
        </w:rPr>
        <w:t xml:space="preserve"> </w:t>
      </w:r>
      <w:r w:rsidRPr="00A05579">
        <w:rPr>
          <w:rFonts w:ascii="Arial" w:hAnsi="Arial" w:cs="Arial"/>
        </w:rPr>
        <w:t>Coordinates technical research systems for specific faculty lead research projects including resource allocation, equipment setup, and purchasing recommendations.</w:t>
      </w:r>
    </w:p>
    <w:p w14:paraId="0396BF07" w14:textId="77777777" w:rsidR="00A05579" w:rsidRPr="00A05579" w:rsidRDefault="00A05579" w:rsidP="00A05579">
      <w:pPr>
        <w:rPr>
          <w:rFonts w:ascii="Arial" w:hAnsi="Arial" w:cs="Arial"/>
          <w:sz w:val="20"/>
        </w:rPr>
      </w:pPr>
    </w:p>
    <w:p w14:paraId="461F4563" w14:textId="20F39AC0" w:rsidR="00BF1A94" w:rsidRPr="00BF1A94" w:rsidRDefault="000B381A" w:rsidP="00BF1A94">
      <w:pPr>
        <w:rPr>
          <w:rFonts w:ascii="Arial" w:hAnsi="Arial" w:cs="Arial"/>
          <w:sz w:val="20"/>
        </w:rPr>
      </w:pPr>
      <w:r>
        <w:rPr>
          <w:rFonts w:ascii="Arial" w:hAnsi="Arial" w:cs="Arial"/>
          <w:sz w:val="20"/>
        </w:rPr>
        <w:t xml:space="preserve">(S)  </w:t>
      </w:r>
      <w:r w:rsidR="00A05579" w:rsidRPr="00A05579">
        <w:rPr>
          <w:rFonts w:ascii="Arial" w:hAnsi="Arial" w:cs="Arial"/>
          <w:sz w:val="20"/>
        </w:rPr>
        <w:t xml:space="preserve">Creates written documents containing production methodology and resource allocation for the semester based on course outlines and equipment/space resources; </w:t>
      </w:r>
      <w:r w:rsidR="00BF1A94">
        <w:rPr>
          <w:rFonts w:ascii="Arial" w:hAnsi="Arial" w:cs="Arial"/>
          <w:sz w:val="20"/>
        </w:rPr>
        <w:t>c</w:t>
      </w:r>
      <w:r w:rsidR="00BF1A94" w:rsidRPr="00BF1A94">
        <w:rPr>
          <w:rFonts w:ascii="Arial" w:hAnsi="Arial" w:cs="Arial"/>
          <w:sz w:val="20"/>
        </w:rPr>
        <w:t>oordinates with faculty to identify technical</w:t>
      </w:r>
    </w:p>
    <w:p w14:paraId="492B1B87" w14:textId="2C6EE3CF" w:rsidR="00A05579" w:rsidRPr="00A05579" w:rsidRDefault="00BF1A94" w:rsidP="00BF1A94">
      <w:pPr>
        <w:rPr>
          <w:rFonts w:ascii="Arial" w:hAnsi="Arial" w:cs="Arial"/>
          <w:sz w:val="20"/>
        </w:rPr>
      </w:pPr>
      <w:r w:rsidRPr="00BF1A94">
        <w:rPr>
          <w:rFonts w:ascii="Arial" w:hAnsi="Arial" w:cs="Arial"/>
          <w:sz w:val="20"/>
        </w:rPr>
        <w:t>requirements for labs, studios, classrooms, and other instructional spaces to support the smooth operation of instructional facilities</w:t>
      </w:r>
      <w:r w:rsidR="00A05579" w:rsidRPr="00A05579">
        <w:rPr>
          <w:rFonts w:ascii="Arial" w:hAnsi="Arial" w:cs="Arial"/>
          <w:sz w:val="20"/>
        </w:rPr>
        <w:t>.</w:t>
      </w:r>
    </w:p>
    <w:p w14:paraId="15CBD56C" w14:textId="77777777" w:rsidR="00A05579" w:rsidRPr="00A05579" w:rsidRDefault="00A05579" w:rsidP="00A05579">
      <w:pPr>
        <w:rPr>
          <w:rFonts w:ascii="Arial" w:hAnsi="Arial" w:cs="Arial"/>
          <w:sz w:val="20"/>
        </w:rPr>
      </w:pPr>
    </w:p>
    <w:p w14:paraId="47C75FBC" w14:textId="5A0F20E0" w:rsidR="00A05579" w:rsidRPr="00A05579" w:rsidRDefault="000B381A" w:rsidP="00A05579">
      <w:pPr>
        <w:rPr>
          <w:rFonts w:ascii="Arial" w:hAnsi="Arial" w:cs="Arial"/>
          <w:sz w:val="20"/>
        </w:rPr>
      </w:pPr>
      <w:r>
        <w:rPr>
          <w:rFonts w:ascii="Arial" w:hAnsi="Arial" w:cs="Arial"/>
          <w:sz w:val="20"/>
        </w:rPr>
        <w:t xml:space="preserve">(S)  </w:t>
      </w:r>
      <w:r w:rsidR="00A05579" w:rsidRPr="00A05579">
        <w:rPr>
          <w:rFonts w:ascii="Arial" w:hAnsi="Arial" w:cs="Arial"/>
          <w:sz w:val="20"/>
        </w:rPr>
        <w:t xml:space="preserve">Assesses immediate and future requirements to assist in budget allocations, </w:t>
      </w:r>
      <w:r w:rsidR="00E66F89" w:rsidRPr="00A05579">
        <w:rPr>
          <w:rFonts w:ascii="Arial" w:hAnsi="Arial" w:cs="Arial"/>
          <w:sz w:val="20"/>
        </w:rPr>
        <w:t>considering</w:t>
      </w:r>
      <w:r w:rsidR="00A05579" w:rsidRPr="00A05579">
        <w:rPr>
          <w:rFonts w:ascii="Arial" w:hAnsi="Arial" w:cs="Arial"/>
          <w:sz w:val="20"/>
        </w:rPr>
        <w:t xml:space="preserve"> both long and short-term plans for the labs.  Recommends purchases, within budget allocations, for lab equipment based on this assessment.  Participates in equipment and space planning committees at the request of the </w:t>
      </w:r>
      <w:r w:rsidR="0038307D">
        <w:rPr>
          <w:rFonts w:ascii="Arial" w:hAnsi="Arial" w:cs="Arial"/>
          <w:sz w:val="20"/>
        </w:rPr>
        <w:t>supervisor</w:t>
      </w:r>
      <w:r w:rsidR="00A05579" w:rsidRPr="00A05579">
        <w:rPr>
          <w:rFonts w:ascii="Arial" w:hAnsi="Arial" w:cs="Arial"/>
          <w:sz w:val="20"/>
        </w:rPr>
        <w:t>.</w:t>
      </w:r>
    </w:p>
    <w:p w14:paraId="46B07E6C" w14:textId="77777777" w:rsidR="00A05579" w:rsidRPr="00A05579" w:rsidRDefault="00A05579" w:rsidP="00A05579">
      <w:pPr>
        <w:rPr>
          <w:rFonts w:ascii="Arial" w:hAnsi="Arial" w:cs="Arial"/>
          <w:sz w:val="20"/>
        </w:rPr>
      </w:pPr>
    </w:p>
    <w:p w14:paraId="408173F8" w14:textId="53E26D55" w:rsidR="00E66F89" w:rsidRPr="00E66F89" w:rsidRDefault="000B381A" w:rsidP="00E66F89">
      <w:pPr>
        <w:rPr>
          <w:rFonts w:ascii="Arial" w:hAnsi="Arial" w:cs="Arial"/>
          <w:sz w:val="20"/>
          <w:lang w:val="en-US"/>
        </w:rPr>
      </w:pPr>
      <w:r>
        <w:rPr>
          <w:rFonts w:ascii="Arial" w:hAnsi="Arial" w:cs="Arial"/>
          <w:sz w:val="20"/>
        </w:rPr>
        <w:t xml:space="preserve">(S)  </w:t>
      </w:r>
      <w:r w:rsidR="00E66F89">
        <w:rPr>
          <w:rFonts w:ascii="Arial" w:hAnsi="Arial" w:cs="Arial"/>
          <w:sz w:val="20"/>
          <w:lang w:val="en-US"/>
        </w:rPr>
        <w:t>Coordinates</w:t>
      </w:r>
      <w:r w:rsidR="00E66F89" w:rsidRPr="00E66F89">
        <w:rPr>
          <w:rFonts w:ascii="Arial" w:hAnsi="Arial" w:cs="Arial"/>
          <w:sz w:val="20"/>
          <w:lang w:val="en-US"/>
        </w:rPr>
        <w:t xml:space="preserve"> </w:t>
      </w:r>
      <w:r w:rsidR="00E66F89" w:rsidRPr="00AE7C4C">
        <w:rPr>
          <w:rFonts w:ascii="Arial" w:hAnsi="Arial" w:cs="Arial"/>
          <w:sz w:val="20"/>
          <w:lang w:val="en-US"/>
        </w:rPr>
        <w:t>lab relocations/alterations</w:t>
      </w:r>
      <w:r w:rsidR="00E66F89" w:rsidRPr="00E66F89">
        <w:rPr>
          <w:rFonts w:ascii="Arial" w:hAnsi="Arial" w:cs="Arial"/>
          <w:sz w:val="20"/>
          <w:lang w:val="en-US"/>
        </w:rPr>
        <w:t xml:space="preserve"> and contributes to </w:t>
      </w:r>
      <w:r w:rsidR="00E66F89" w:rsidRPr="00AE7C4C">
        <w:rPr>
          <w:rFonts w:ascii="Arial" w:hAnsi="Arial" w:cs="Arial"/>
          <w:sz w:val="20"/>
          <w:lang w:val="en-US"/>
        </w:rPr>
        <w:t>laboratory policy development</w:t>
      </w:r>
      <w:r w:rsidR="00E66F89" w:rsidRPr="00E66F89">
        <w:rPr>
          <w:rFonts w:ascii="Arial" w:hAnsi="Arial" w:cs="Arial"/>
          <w:sz w:val="20"/>
          <w:lang w:val="en-US"/>
        </w:rPr>
        <w:t xml:space="preserve"> specific to</w:t>
      </w:r>
      <w:r w:rsidR="00E66F89">
        <w:rPr>
          <w:rFonts w:ascii="Arial" w:hAnsi="Arial" w:cs="Arial"/>
          <w:sz w:val="20"/>
          <w:lang w:val="en-US"/>
        </w:rPr>
        <w:t xml:space="preserve"> the School of Communication.</w:t>
      </w:r>
    </w:p>
    <w:p w14:paraId="1276E9FE" w14:textId="77777777" w:rsidR="00A05579" w:rsidRPr="00A05579" w:rsidRDefault="00A05579" w:rsidP="00A05579">
      <w:pPr>
        <w:rPr>
          <w:rFonts w:ascii="Arial" w:hAnsi="Arial" w:cs="Arial"/>
          <w:sz w:val="20"/>
        </w:rPr>
      </w:pPr>
    </w:p>
    <w:p w14:paraId="76FB746F" w14:textId="30893EDB" w:rsidR="00A05579" w:rsidRPr="00A05579" w:rsidRDefault="000B381A" w:rsidP="00A05579">
      <w:pPr>
        <w:rPr>
          <w:rFonts w:ascii="Arial" w:hAnsi="Arial" w:cs="Arial"/>
          <w:sz w:val="20"/>
        </w:rPr>
      </w:pPr>
      <w:r>
        <w:rPr>
          <w:rFonts w:ascii="Arial" w:hAnsi="Arial" w:cs="Arial"/>
          <w:sz w:val="20"/>
        </w:rPr>
        <w:t xml:space="preserve">(S) </w:t>
      </w:r>
      <w:r w:rsidR="00A05579" w:rsidRPr="00A05579">
        <w:rPr>
          <w:rFonts w:ascii="Arial" w:hAnsi="Arial" w:cs="Arial"/>
          <w:sz w:val="20"/>
        </w:rPr>
        <w:t>Conducts group training sessions for temporary lab support personnel (teaching assistants, research assistants, work-study students, etc.) on their responsibilities, lab policies, and procedures.</w:t>
      </w:r>
    </w:p>
    <w:p w14:paraId="77B812B7" w14:textId="77777777" w:rsidR="00C70D03" w:rsidRPr="0004718D" w:rsidRDefault="00C70D03">
      <w:pPr>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2C4915" w:rsidRPr="0004718D" w14:paraId="3C781462" w14:textId="77777777" w:rsidTr="00E707B1">
        <w:trPr>
          <w:trHeight w:val="233"/>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494A24F1" w14:textId="1CE7FE49" w:rsidR="002C4915" w:rsidRPr="00FD155C" w:rsidRDefault="007D02CF"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4.  </w:t>
            </w:r>
            <w:r w:rsidR="002C4915" w:rsidRPr="0004718D">
              <w:rPr>
                <w:rFonts w:ascii="Arial" w:hAnsi="Arial" w:cs="Arial"/>
                <w:b/>
                <w:color w:val="000080"/>
                <w:sz w:val="22"/>
                <w:szCs w:val="22"/>
              </w:rPr>
              <w:t>MINOR FUNCTIONS</w:t>
            </w:r>
            <w:r w:rsidRPr="0004718D">
              <w:rPr>
                <w:rFonts w:ascii="Arial" w:hAnsi="Arial" w:cs="Arial"/>
                <w:b/>
                <w:color w:val="000080"/>
                <w:sz w:val="22"/>
                <w:szCs w:val="22"/>
              </w:rPr>
              <w:t xml:space="preserve"> </w:t>
            </w:r>
          </w:p>
        </w:tc>
      </w:tr>
    </w:tbl>
    <w:p w14:paraId="65B2BD7B" w14:textId="77777777" w:rsidR="001A18A0" w:rsidRPr="00674E38" w:rsidRDefault="001A18A0" w:rsidP="00674E38">
      <w:pPr>
        <w:rPr>
          <w:rFonts w:ascii="Arial" w:hAnsi="Arial"/>
          <w:sz w:val="20"/>
        </w:rPr>
      </w:pPr>
    </w:p>
    <w:p w14:paraId="151BF546" w14:textId="4C7F87BC" w:rsidR="00674E38" w:rsidRPr="00674E38" w:rsidRDefault="00674E38" w:rsidP="00674E38">
      <w:pPr>
        <w:pStyle w:val="ListParagraph"/>
        <w:numPr>
          <w:ilvl w:val="0"/>
          <w:numId w:val="14"/>
        </w:numPr>
        <w:rPr>
          <w:rFonts w:ascii="Arial" w:hAnsi="Arial"/>
          <w:sz w:val="20"/>
        </w:rPr>
      </w:pPr>
      <w:r w:rsidRPr="00674E38">
        <w:rPr>
          <w:rFonts w:ascii="Arial" w:hAnsi="Arial"/>
          <w:sz w:val="20"/>
        </w:rPr>
        <w:t>Coordinates scheduling of lab facilities.</w:t>
      </w:r>
    </w:p>
    <w:p w14:paraId="6C9D2CE2" w14:textId="77777777" w:rsidR="00674E38" w:rsidRPr="00674E38" w:rsidRDefault="00674E38" w:rsidP="00674E38">
      <w:pPr>
        <w:pStyle w:val="ListParagraph"/>
        <w:numPr>
          <w:ilvl w:val="0"/>
          <w:numId w:val="14"/>
        </w:numPr>
        <w:rPr>
          <w:rFonts w:ascii="Arial" w:hAnsi="Arial"/>
          <w:sz w:val="20"/>
        </w:rPr>
      </w:pPr>
      <w:r w:rsidRPr="00674E38">
        <w:rPr>
          <w:rFonts w:ascii="Arial" w:hAnsi="Arial"/>
          <w:sz w:val="20"/>
        </w:rPr>
        <w:t xml:space="preserve">Assists, when possible, with solving any technology-related problems (such as Internet access, printing, </w:t>
      </w:r>
    </w:p>
    <w:p w14:paraId="64CFCB9E" w14:textId="77777777" w:rsidR="00674E38" w:rsidRPr="00674E38" w:rsidRDefault="00674E38" w:rsidP="00674E38">
      <w:pPr>
        <w:pStyle w:val="ListParagraph"/>
        <w:ind w:left="360"/>
        <w:rPr>
          <w:rFonts w:ascii="Arial" w:hAnsi="Arial"/>
          <w:sz w:val="20"/>
        </w:rPr>
      </w:pPr>
      <w:r w:rsidRPr="00674E38">
        <w:rPr>
          <w:rFonts w:ascii="Arial" w:hAnsi="Arial"/>
          <w:sz w:val="20"/>
        </w:rPr>
        <w:t>presentations, etc.) that arise for faculty, staff and students within the School of Communication.</w:t>
      </w:r>
    </w:p>
    <w:p w14:paraId="12C34D6F" w14:textId="77777777" w:rsidR="00674E38" w:rsidRPr="00674E38" w:rsidRDefault="00674E38" w:rsidP="00674E38">
      <w:pPr>
        <w:pStyle w:val="ListParagraph"/>
        <w:numPr>
          <w:ilvl w:val="0"/>
          <w:numId w:val="14"/>
        </w:numPr>
        <w:rPr>
          <w:rFonts w:ascii="Arial" w:hAnsi="Arial"/>
          <w:sz w:val="20"/>
        </w:rPr>
      </w:pPr>
      <w:r w:rsidRPr="00674E38">
        <w:rPr>
          <w:rFonts w:ascii="Arial" w:hAnsi="Arial"/>
          <w:sz w:val="20"/>
        </w:rPr>
        <w:t>Recommends requirements for faculty and staff, such as appropriate technology for a specific task.</w:t>
      </w:r>
    </w:p>
    <w:p w14:paraId="697E576A" w14:textId="77777777" w:rsidR="00674E38" w:rsidRPr="00674E38" w:rsidRDefault="00674E38" w:rsidP="00674E38">
      <w:pPr>
        <w:pStyle w:val="ListParagraph"/>
        <w:numPr>
          <w:ilvl w:val="0"/>
          <w:numId w:val="14"/>
        </w:numPr>
        <w:rPr>
          <w:rFonts w:ascii="Arial" w:hAnsi="Arial"/>
          <w:sz w:val="20"/>
        </w:rPr>
      </w:pPr>
      <w:r w:rsidRPr="00674E38">
        <w:rPr>
          <w:rFonts w:ascii="Arial" w:hAnsi="Arial"/>
          <w:sz w:val="20"/>
        </w:rPr>
        <w:t>Performs other duties and responsibilities consistent with the job description and classification upon             request.</w:t>
      </w:r>
    </w:p>
    <w:p w14:paraId="770CEF5E" w14:textId="77777777" w:rsidR="00C70D03" w:rsidRPr="00350DBE" w:rsidRDefault="00C70D03" w:rsidP="00350DBE">
      <w:pPr>
        <w:rPr>
          <w:rFonts w:ascii="Arial" w:hAnsi="Arial" w:cs="Arial"/>
          <w:sz w:val="22"/>
          <w:szCs w:val="22"/>
        </w:rPr>
      </w:pPr>
    </w:p>
    <w:tbl>
      <w:tblPr>
        <w:tblW w:w="10278" w:type="dxa"/>
        <w:tblLook w:val="01E0" w:firstRow="1" w:lastRow="1" w:firstColumn="1" w:lastColumn="1" w:noHBand="0" w:noVBand="0"/>
      </w:tblPr>
      <w:tblGrid>
        <w:gridCol w:w="490"/>
        <w:gridCol w:w="9788"/>
      </w:tblGrid>
      <w:tr w:rsidR="0011204D" w:rsidRPr="0004718D" w14:paraId="17DCEEEE" w14:textId="77777777" w:rsidTr="00E707B1">
        <w:trPr>
          <w:trHeight w:val="17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4C0FDEA3" w14:textId="1B75E7C1" w:rsidR="007D02CF" w:rsidRPr="00FD155C" w:rsidRDefault="007D02CF"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5.  </w:t>
            </w:r>
            <w:r w:rsidR="0011204D" w:rsidRPr="0004718D">
              <w:rPr>
                <w:rFonts w:ascii="Arial" w:hAnsi="Arial" w:cs="Arial"/>
                <w:b/>
                <w:color w:val="000080"/>
                <w:sz w:val="22"/>
                <w:szCs w:val="22"/>
              </w:rPr>
              <w:t>LEVEL OF INDEPENDENCE</w:t>
            </w:r>
          </w:p>
        </w:tc>
      </w:tr>
      <w:tr w:rsidR="00C168E5" w:rsidRPr="0004718D" w14:paraId="43AEA1F1" w14:textId="77777777" w:rsidTr="00A80D60">
        <w:trPr>
          <w:cantSplit/>
          <w:trHeight w:val="342"/>
        </w:trPr>
        <w:sdt>
          <w:sdtPr>
            <w:rPr>
              <w:rFonts w:ascii="Arial" w:hAnsi="Arial" w:cs="Arial"/>
              <w:color w:val="000080"/>
              <w:szCs w:val="24"/>
            </w:rPr>
            <w:id w:val="-1170559260"/>
            <w14:checkbox>
              <w14:checked w14:val="0"/>
              <w14:checkedState w14:val="2612" w14:font="Yu Gothic UI"/>
              <w14:uncheckedState w14:val="2610" w14:font="Yu Gothic UI"/>
            </w14:checkbox>
          </w:sdtPr>
          <w:sdtEndPr/>
          <w:sdtContent>
            <w:tc>
              <w:tcPr>
                <w:tcW w:w="490" w:type="dxa"/>
                <w:tcBorders>
                  <w:top w:val="single" w:sz="4" w:space="0" w:color="auto"/>
                  <w:left w:val="single" w:sz="4" w:space="0" w:color="808080"/>
                </w:tcBorders>
              </w:tcPr>
              <w:p w14:paraId="11C6E087" w14:textId="72328C09" w:rsidR="00C168E5" w:rsidRPr="0004718D" w:rsidRDefault="00D54CBB"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14:paraId="15A05A23" w14:textId="77777777" w:rsidR="00C168E5" w:rsidRPr="0004718D" w:rsidRDefault="00C168E5"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specific instructions describing how and when it should be completed.</w:t>
            </w:r>
          </w:p>
        </w:tc>
      </w:tr>
      <w:tr w:rsidR="00C168E5" w:rsidRPr="0004718D" w14:paraId="564E5279" w14:textId="77777777" w:rsidTr="00A80D60">
        <w:trPr>
          <w:cantSplit/>
          <w:trHeight w:val="342"/>
        </w:trPr>
        <w:sdt>
          <w:sdtPr>
            <w:rPr>
              <w:rFonts w:ascii="Arial" w:hAnsi="Arial" w:cs="Arial"/>
              <w:color w:val="000080"/>
              <w:szCs w:val="24"/>
            </w:rPr>
            <w:id w:val="537700656"/>
            <w14:checkbox>
              <w14:checked w14:val="0"/>
              <w14:checkedState w14:val="2612" w14:font="Yu Gothic UI"/>
              <w14:uncheckedState w14:val="2610" w14:font="Yu Gothic UI"/>
            </w14:checkbox>
          </w:sdtPr>
          <w:sdtEndPr/>
          <w:sdtContent>
            <w:tc>
              <w:tcPr>
                <w:tcW w:w="490" w:type="dxa"/>
                <w:tcBorders>
                  <w:left w:val="single" w:sz="4" w:space="0" w:color="808080"/>
                </w:tcBorders>
              </w:tcPr>
              <w:p w14:paraId="1D87815B" w14:textId="5914B461" w:rsidR="00C168E5" w:rsidRPr="0004718D" w:rsidRDefault="00273BE6" w:rsidP="00A80D60">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right w:val="single" w:sz="4" w:space="0" w:color="808080"/>
            </w:tcBorders>
          </w:tcPr>
          <w:p w14:paraId="727A3BA0" w14:textId="77777777" w:rsidR="00C168E5" w:rsidRPr="0004718D" w:rsidRDefault="00C168E5"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general instructions. The employee makes choices about how the work will be completed within deadlines.</w:t>
            </w:r>
          </w:p>
        </w:tc>
      </w:tr>
      <w:tr w:rsidR="00C168E5" w:rsidRPr="0004718D" w14:paraId="76DC302D" w14:textId="77777777" w:rsidTr="005C7A2A">
        <w:trPr>
          <w:cantSplit/>
          <w:trHeight w:val="378"/>
        </w:trPr>
        <w:sdt>
          <w:sdtPr>
            <w:rPr>
              <w:rFonts w:ascii="Arial" w:hAnsi="Arial" w:cs="Arial"/>
              <w:color w:val="000080"/>
              <w:szCs w:val="24"/>
            </w:rPr>
            <w:id w:val="-158007732"/>
            <w14:checkbox>
              <w14:checked w14:val="1"/>
              <w14:checkedState w14:val="2612" w14:font="Yu Gothic UI"/>
              <w14:uncheckedState w14:val="2610" w14:font="Yu Gothic UI"/>
            </w14:checkbox>
          </w:sdtPr>
          <w:sdtEndPr/>
          <w:sdtContent>
            <w:tc>
              <w:tcPr>
                <w:tcW w:w="490" w:type="dxa"/>
                <w:tcBorders>
                  <w:left w:val="single" w:sz="4" w:space="0" w:color="808080"/>
                </w:tcBorders>
              </w:tcPr>
              <w:p w14:paraId="15BED4C9" w14:textId="79A6135F" w:rsidR="00C168E5" w:rsidRPr="0004718D" w:rsidRDefault="0054077F"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54F5DAEA" w14:textId="77777777" w:rsidR="00C168E5" w:rsidRPr="0004718D" w:rsidRDefault="00C168E5"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self-directed by the employee. The employee determines what work needs to be completed and when it</w:t>
            </w:r>
            <w:r w:rsidR="002C4915" w:rsidRPr="0004718D">
              <w:rPr>
                <w:rFonts w:ascii="Arial" w:hAnsi="Arial" w:cs="Arial"/>
                <w:color w:val="000080"/>
                <w:sz w:val="20"/>
              </w:rPr>
              <w:t xml:space="preserve"> should be completed to meet </w:t>
            </w:r>
            <w:r w:rsidRPr="0004718D">
              <w:rPr>
                <w:rFonts w:ascii="Arial" w:hAnsi="Arial" w:cs="Arial"/>
                <w:color w:val="000080"/>
                <w:sz w:val="20"/>
              </w:rPr>
              <w:t>deadlines.</w:t>
            </w:r>
          </w:p>
        </w:tc>
      </w:tr>
      <w:tr w:rsidR="0011204D" w:rsidRPr="0004718D" w14:paraId="64C7283A" w14:textId="77777777" w:rsidTr="005C7A2A">
        <w:trPr>
          <w:cantSplit/>
          <w:trHeight w:val="324"/>
        </w:trPr>
        <w:sdt>
          <w:sdtPr>
            <w:rPr>
              <w:rFonts w:ascii="Arial" w:hAnsi="Arial" w:cs="Arial"/>
              <w:color w:val="000080"/>
              <w:szCs w:val="24"/>
            </w:rPr>
            <w:id w:val="774065034"/>
            <w14:checkbox>
              <w14:checked w14:val="0"/>
              <w14:checkedState w14:val="2612" w14:font="Yu Gothic UI"/>
              <w14:uncheckedState w14:val="2610" w14:font="Yu Gothic UI"/>
            </w14:checkbox>
          </w:sdtPr>
          <w:sdtEndPr/>
          <w:sdtContent>
            <w:tc>
              <w:tcPr>
                <w:tcW w:w="490" w:type="dxa"/>
                <w:tcBorders>
                  <w:left w:val="single" w:sz="4" w:space="0" w:color="808080"/>
                  <w:bottom w:val="single" w:sz="4" w:space="0" w:color="auto"/>
                </w:tcBorders>
              </w:tcPr>
              <w:p w14:paraId="78312122" w14:textId="3397A2A5" w:rsidR="0011204D" w:rsidRPr="0004718D" w:rsidRDefault="00273BE6" w:rsidP="00A80D60">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auto"/>
              <w:right w:val="single" w:sz="4" w:space="0" w:color="808080"/>
            </w:tcBorders>
          </w:tcPr>
          <w:p w14:paraId="0FD1200C" w14:textId="77777777" w:rsidR="0011204D" w:rsidRPr="0004718D" w:rsidRDefault="0011204D"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assigned on a project-by-project basis in the form of broad objectives. The employee evaluate</w:t>
            </w:r>
            <w:r w:rsidR="0073636D" w:rsidRPr="0004718D">
              <w:rPr>
                <w:rFonts w:ascii="Arial" w:hAnsi="Arial" w:cs="Arial"/>
                <w:color w:val="000080"/>
                <w:sz w:val="20"/>
              </w:rPr>
              <w:t>s</w:t>
            </w:r>
            <w:r w:rsidRPr="0004718D">
              <w:rPr>
                <w:rFonts w:ascii="Arial" w:hAnsi="Arial" w:cs="Arial"/>
                <w:color w:val="000080"/>
                <w:sz w:val="20"/>
              </w:rPr>
              <w:t xml:space="preserve"> what work needs to be completed within </w:t>
            </w:r>
            <w:r w:rsidR="003F07BE" w:rsidRPr="0004718D">
              <w:rPr>
                <w:rFonts w:ascii="Arial" w:hAnsi="Arial" w:cs="Arial"/>
                <w:color w:val="000080"/>
                <w:sz w:val="20"/>
              </w:rPr>
              <w:t xml:space="preserve">general time frames. </w:t>
            </w:r>
            <w:r w:rsidRPr="0004718D">
              <w:rPr>
                <w:rFonts w:ascii="Arial" w:hAnsi="Arial" w:cs="Arial"/>
                <w:color w:val="000080"/>
                <w:sz w:val="20"/>
              </w:rPr>
              <w:t>Provide examples of project work:</w:t>
            </w:r>
          </w:p>
        </w:tc>
      </w:tr>
    </w:tbl>
    <w:p w14:paraId="0B46DBA6" w14:textId="77777777" w:rsidR="002F243F" w:rsidRPr="0004718D" w:rsidRDefault="002F243F">
      <w:pPr>
        <w:tabs>
          <w:tab w:val="left" w:pos="360"/>
          <w:tab w:val="left" w:pos="1080"/>
          <w:tab w:val="left" w:pos="5040"/>
          <w:tab w:val="left" w:pos="5400"/>
          <w:tab w:val="left" w:pos="6120"/>
        </w:tabs>
        <w:rPr>
          <w:rFonts w:ascii="Arial" w:hAnsi="Arial" w:cs="Arial"/>
          <w:sz w:val="22"/>
          <w:szCs w:val="22"/>
        </w:rPr>
      </w:pPr>
    </w:p>
    <w:tbl>
      <w:tblPr>
        <w:tblW w:w="10278" w:type="dxa"/>
        <w:tblLook w:val="01E0" w:firstRow="1" w:lastRow="1" w:firstColumn="1" w:lastColumn="1" w:noHBand="0" w:noVBand="0"/>
      </w:tblPr>
      <w:tblGrid>
        <w:gridCol w:w="490"/>
        <w:gridCol w:w="9788"/>
      </w:tblGrid>
      <w:tr w:rsidR="004A45F4" w:rsidRPr="0004718D" w14:paraId="762CE35D" w14:textId="77777777" w:rsidTr="00E707B1">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8F47B5A" w14:textId="4175BEA6" w:rsidR="004A45F4" w:rsidRPr="00FD155C" w:rsidRDefault="00255E49"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6.  </w:t>
            </w:r>
            <w:r w:rsidR="00794AC4" w:rsidRPr="0004718D">
              <w:rPr>
                <w:rFonts w:ascii="Arial" w:hAnsi="Arial" w:cs="Arial"/>
                <w:b/>
                <w:color w:val="000080"/>
                <w:sz w:val="22"/>
                <w:szCs w:val="22"/>
              </w:rPr>
              <w:t>TRAINING EXERCISED</w:t>
            </w:r>
            <w:r w:rsidRPr="0004718D">
              <w:rPr>
                <w:rFonts w:ascii="Arial" w:hAnsi="Arial" w:cs="Arial"/>
                <w:b/>
                <w:color w:val="000080"/>
                <w:sz w:val="22"/>
                <w:szCs w:val="22"/>
              </w:rPr>
              <w:t xml:space="preserve"> </w:t>
            </w:r>
          </w:p>
        </w:tc>
      </w:tr>
      <w:tr w:rsidR="004A45F4" w:rsidRPr="0004718D" w14:paraId="6D63428E" w14:textId="77777777" w:rsidTr="00A80D60">
        <w:trPr>
          <w:cantSplit/>
          <w:trHeight w:val="261"/>
        </w:trPr>
        <w:sdt>
          <w:sdtPr>
            <w:rPr>
              <w:rFonts w:ascii="Arial" w:hAnsi="Arial" w:cs="Arial"/>
              <w:color w:val="000080"/>
              <w:szCs w:val="24"/>
            </w:rPr>
            <w:id w:val="1313837401"/>
            <w14:checkbox>
              <w14:checked w14:val="0"/>
              <w14:checkedState w14:val="2612" w14:font="Yu Gothic UI"/>
              <w14:uncheckedState w14:val="2610" w14:font="Yu Gothic UI"/>
            </w14:checkbox>
          </w:sdtPr>
          <w:sdtEndPr/>
          <w:sdtContent>
            <w:tc>
              <w:tcPr>
                <w:tcW w:w="490" w:type="dxa"/>
                <w:tcBorders>
                  <w:top w:val="single" w:sz="4" w:space="0" w:color="auto"/>
                  <w:left w:val="single" w:sz="4" w:space="0" w:color="808080"/>
                </w:tcBorders>
              </w:tcPr>
              <w:p w14:paraId="331B656A" w14:textId="458FA78B" w:rsidR="004A45F4" w:rsidRPr="0004718D" w:rsidRDefault="00273BE6" w:rsidP="00A80D60">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top w:val="single" w:sz="4" w:space="0" w:color="auto"/>
              <w:right w:val="single" w:sz="4" w:space="0" w:color="808080"/>
            </w:tcBorders>
          </w:tcPr>
          <w:p w14:paraId="3D0E6C73" w14:textId="77777777" w:rsidR="004A45F4" w:rsidRPr="0004718D" w:rsidRDefault="00794AC4" w:rsidP="00534537">
            <w:pPr>
              <w:keepNext/>
              <w:numPr>
                <w:ilvl w:val="0"/>
                <w:numId w:val="2"/>
              </w:numPr>
              <w:spacing w:before="120" w:after="120"/>
              <w:rPr>
                <w:rFonts w:ascii="Arial" w:hAnsi="Arial" w:cs="Arial"/>
                <w:color w:val="000080"/>
                <w:sz w:val="20"/>
              </w:rPr>
            </w:pPr>
            <w:r w:rsidRPr="0004718D">
              <w:rPr>
                <w:rFonts w:ascii="Arial" w:hAnsi="Arial" w:cs="Arial"/>
                <w:color w:val="000080"/>
                <w:sz w:val="20"/>
              </w:rPr>
              <w:t>Not required to provide training to other individuals.</w:t>
            </w:r>
          </w:p>
        </w:tc>
      </w:tr>
      <w:tr w:rsidR="004A45F4" w:rsidRPr="0004718D" w14:paraId="27332ACD" w14:textId="77777777" w:rsidTr="00A80D60">
        <w:trPr>
          <w:cantSplit/>
          <w:trHeight w:val="423"/>
        </w:trPr>
        <w:sdt>
          <w:sdtPr>
            <w:rPr>
              <w:rFonts w:ascii="Arial" w:hAnsi="Arial" w:cs="Arial"/>
              <w:color w:val="000080"/>
              <w:szCs w:val="24"/>
            </w:rPr>
            <w:id w:val="-648824903"/>
            <w14:checkbox>
              <w14:checked w14:val="1"/>
              <w14:checkedState w14:val="2612" w14:font="Yu Gothic UI"/>
              <w14:uncheckedState w14:val="2610" w14:font="Yu Gothic UI"/>
            </w14:checkbox>
          </w:sdtPr>
          <w:sdtEndPr/>
          <w:sdtContent>
            <w:tc>
              <w:tcPr>
                <w:tcW w:w="490" w:type="dxa"/>
                <w:tcBorders>
                  <w:left w:val="single" w:sz="4" w:space="0" w:color="808080"/>
                </w:tcBorders>
              </w:tcPr>
              <w:p w14:paraId="13FD2611" w14:textId="2308D4A9" w:rsidR="004A45F4" w:rsidRPr="0004718D" w:rsidRDefault="00D104CD" w:rsidP="00A80D60">
                <w:pPr>
                  <w:keepNext/>
                  <w:spacing w:before="120"/>
                  <w:jc w:val="center"/>
                  <w:rPr>
                    <w:rFonts w:ascii="Arial" w:hAnsi="Arial" w:cs="Arial"/>
                    <w:color w:val="000080"/>
                    <w:sz w:val="20"/>
                  </w:rPr>
                </w:pPr>
                <w:r>
                  <w:rPr>
                    <w:rFonts w:ascii="Yu Gothic UI" w:eastAsia="Yu Gothic UI" w:hAnsi="Yu Gothic UI" w:cs="Arial" w:hint="eastAsia"/>
                    <w:color w:val="000080"/>
                    <w:szCs w:val="24"/>
                  </w:rPr>
                  <w:t>☒</w:t>
                </w:r>
              </w:p>
            </w:tc>
          </w:sdtContent>
        </w:sdt>
        <w:tc>
          <w:tcPr>
            <w:tcW w:w="9788" w:type="dxa"/>
            <w:tcBorders>
              <w:right w:val="single" w:sz="4" w:space="0" w:color="808080"/>
            </w:tcBorders>
          </w:tcPr>
          <w:p w14:paraId="71AA23FA" w14:textId="77777777" w:rsidR="004A45F4" w:rsidRPr="0004718D" w:rsidRDefault="00794AC4" w:rsidP="00534537">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 xml:space="preserve">Explains how work is performed in his/her own position to individuals in other positions performing the same </w:t>
            </w:r>
            <w:r w:rsidR="00857B9B" w:rsidRPr="0004718D">
              <w:rPr>
                <w:rFonts w:ascii="Arial" w:hAnsi="Arial" w:cs="Arial"/>
                <w:color w:val="000080"/>
                <w:sz w:val="20"/>
              </w:rPr>
              <w:t xml:space="preserve">or </w:t>
            </w:r>
            <w:r w:rsidRPr="0004718D">
              <w:rPr>
                <w:rFonts w:ascii="Arial" w:hAnsi="Arial" w:cs="Arial"/>
                <w:color w:val="000080"/>
                <w:sz w:val="20"/>
              </w:rPr>
              <w:t>similar work (includes training replacement employees).</w:t>
            </w:r>
          </w:p>
        </w:tc>
      </w:tr>
      <w:tr w:rsidR="004A45F4" w:rsidRPr="0004718D" w14:paraId="3F425926" w14:textId="77777777" w:rsidTr="00A80D60">
        <w:trPr>
          <w:cantSplit/>
          <w:trHeight w:val="468"/>
        </w:trPr>
        <w:sdt>
          <w:sdtPr>
            <w:rPr>
              <w:rFonts w:ascii="Arial" w:hAnsi="Arial" w:cs="Arial"/>
              <w:color w:val="000080"/>
              <w:szCs w:val="24"/>
            </w:rPr>
            <w:id w:val="101542258"/>
            <w14:checkbox>
              <w14:checked w14:val="1"/>
              <w14:checkedState w14:val="2612" w14:font="Yu Gothic UI"/>
              <w14:uncheckedState w14:val="2610" w14:font="Yu Gothic UI"/>
            </w14:checkbox>
          </w:sdtPr>
          <w:sdtEndPr/>
          <w:sdtContent>
            <w:tc>
              <w:tcPr>
                <w:tcW w:w="490" w:type="dxa"/>
                <w:tcBorders>
                  <w:left w:val="single" w:sz="4" w:space="0" w:color="808080"/>
                </w:tcBorders>
              </w:tcPr>
              <w:p w14:paraId="70FDD369" w14:textId="7F4C268D" w:rsidR="004A45F4" w:rsidRPr="0004718D" w:rsidRDefault="0054077F"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54A45449" w14:textId="77777777" w:rsidR="004A45F4" w:rsidRPr="0004718D" w:rsidRDefault="00794AC4" w:rsidP="00534537">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specialized training to other individuals. Considered a specialist in a particular area or field of study. Positions at this level may be designated as the resident department expert.</w:t>
            </w:r>
          </w:p>
        </w:tc>
      </w:tr>
      <w:tr w:rsidR="004A45F4" w:rsidRPr="0004718D" w14:paraId="2071C0AC" w14:textId="77777777" w:rsidTr="00A80D60">
        <w:trPr>
          <w:cantSplit/>
          <w:trHeight w:val="414"/>
        </w:trPr>
        <w:sdt>
          <w:sdtPr>
            <w:rPr>
              <w:rFonts w:ascii="Arial" w:hAnsi="Arial" w:cs="Arial"/>
              <w:color w:val="000080"/>
              <w:szCs w:val="24"/>
            </w:rPr>
            <w:id w:val="-1409610561"/>
            <w14:checkbox>
              <w14:checked w14:val="1"/>
              <w14:checkedState w14:val="2612" w14:font="Yu Gothic UI"/>
              <w14:uncheckedState w14:val="2610" w14:font="Yu Gothic UI"/>
            </w14:checkbox>
          </w:sdtPr>
          <w:sdtEndPr/>
          <w:sdtContent>
            <w:tc>
              <w:tcPr>
                <w:tcW w:w="490" w:type="dxa"/>
                <w:tcBorders>
                  <w:left w:val="single" w:sz="4" w:space="0" w:color="808080"/>
                </w:tcBorders>
              </w:tcPr>
              <w:p w14:paraId="6F62DE78" w14:textId="75785620" w:rsidR="004A45F4" w:rsidRPr="0004718D" w:rsidRDefault="006256A2" w:rsidP="00A80D60">
                <w:pPr>
                  <w:keepNext/>
                  <w:spacing w:before="120"/>
                  <w:jc w:val="center"/>
                  <w:rPr>
                    <w:rFonts w:ascii="Arial" w:hAnsi="Arial" w:cs="Arial"/>
                    <w:color w:val="000080"/>
                    <w:sz w:val="20"/>
                  </w:rPr>
                </w:pPr>
                <w:r>
                  <w:rPr>
                    <w:rFonts w:ascii="Yu Gothic UI" w:eastAsia="Yu Gothic UI" w:hAnsi="Yu Gothic UI" w:cs="Arial" w:hint="eastAsia"/>
                    <w:color w:val="000080"/>
                    <w:szCs w:val="24"/>
                  </w:rPr>
                  <w:t>☒</w:t>
                </w:r>
              </w:p>
            </w:tc>
          </w:sdtContent>
        </w:sdt>
        <w:tc>
          <w:tcPr>
            <w:tcW w:w="9788" w:type="dxa"/>
            <w:tcBorders>
              <w:right w:val="single" w:sz="4" w:space="0" w:color="808080"/>
            </w:tcBorders>
          </w:tcPr>
          <w:p w14:paraId="3EFD8F5D" w14:textId="77777777" w:rsidR="004A45F4" w:rsidRPr="0004718D" w:rsidRDefault="00794AC4" w:rsidP="00534537">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training to individuals in other positions. Must have a good understanding of the work of the other positions. Positions at this level may be designated as group leaders or work leaders.</w:t>
            </w:r>
          </w:p>
        </w:tc>
      </w:tr>
      <w:tr w:rsidR="004A45F4" w:rsidRPr="0004718D" w14:paraId="7DBBD5AC" w14:textId="77777777" w:rsidTr="00A80D60">
        <w:trPr>
          <w:cantSplit/>
          <w:trHeight w:val="360"/>
        </w:trPr>
        <w:sdt>
          <w:sdtPr>
            <w:rPr>
              <w:rFonts w:ascii="Arial" w:hAnsi="Arial" w:cs="Arial"/>
              <w:color w:val="000080"/>
              <w:szCs w:val="24"/>
            </w:rPr>
            <w:id w:val="2083251386"/>
            <w14:checkbox>
              <w14:checked w14:val="1"/>
              <w14:checkedState w14:val="2612" w14:font="Yu Gothic UI"/>
              <w14:uncheckedState w14:val="2610" w14:font="Yu Gothic UI"/>
            </w14:checkbox>
          </w:sdtPr>
          <w:sdtEndPr/>
          <w:sdtContent>
            <w:tc>
              <w:tcPr>
                <w:tcW w:w="490" w:type="dxa"/>
                <w:tcBorders>
                  <w:left w:val="single" w:sz="4" w:space="0" w:color="808080"/>
                  <w:bottom w:val="single" w:sz="4" w:space="0" w:color="808080"/>
                </w:tcBorders>
              </w:tcPr>
              <w:p w14:paraId="46F950D0" w14:textId="5C7E42F3" w:rsidR="004A45F4" w:rsidRPr="0004718D" w:rsidRDefault="0054077F" w:rsidP="00A80D60">
                <w:pPr>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bottom w:val="single" w:sz="4" w:space="0" w:color="808080"/>
              <w:right w:val="single" w:sz="4" w:space="0" w:color="808080"/>
            </w:tcBorders>
          </w:tcPr>
          <w:p w14:paraId="659E1C98" w14:textId="77777777" w:rsidR="004A45F4" w:rsidRPr="0004718D" w:rsidRDefault="00794AC4" w:rsidP="00534537">
            <w:pPr>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Conducts training seminars for groups. Training seminars are normally scheduled a</w:t>
            </w:r>
            <w:r w:rsidR="003F07BE" w:rsidRPr="0004718D">
              <w:rPr>
                <w:rFonts w:ascii="Arial" w:hAnsi="Arial" w:cs="Arial"/>
                <w:color w:val="000080"/>
                <w:sz w:val="20"/>
              </w:rPr>
              <w:t xml:space="preserve">nd follow a prescribed format. </w:t>
            </w:r>
            <w:r w:rsidRPr="0004718D">
              <w:rPr>
                <w:rFonts w:ascii="Arial" w:hAnsi="Arial" w:cs="Arial"/>
                <w:color w:val="000080"/>
                <w:sz w:val="20"/>
              </w:rPr>
              <w:t>May also develop or assist in the development of training seminars.</w:t>
            </w:r>
          </w:p>
        </w:tc>
      </w:tr>
    </w:tbl>
    <w:p w14:paraId="077F3228" w14:textId="6B9DC065" w:rsidR="001A18A0" w:rsidRDefault="001A18A0">
      <w:pPr>
        <w:rPr>
          <w:rFonts w:ascii="Arial" w:hAnsi="Arial" w:cs="Arial"/>
          <w:sz w:val="22"/>
          <w:szCs w:val="22"/>
        </w:rPr>
      </w:pPr>
    </w:p>
    <w:p w14:paraId="1DEAC659" w14:textId="77777777" w:rsidR="005C7A2A" w:rsidRPr="0004718D" w:rsidRDefault="005C7A2A">
      <w:pPr>
        <w:rPr>
          <w:rFonts w:ascii="Arial" w:hAnsi="Arial" w:cs="Arial"/>
          <w:sz w:val="22"/>
          <w:szCs w:val="22"/>
        </w:rPr>
      </w:pPr>
    </w:p>
    <w:tbl>
      <w:tblPr>
        <w:tblW w:w="10278" w:type="dxa"/>
        <w:tblLook w:val="01E0" w:firstRow="1" w:lastRow="1" w:firstColumn="1" w:lastColumn="1" w:noHBand="0" w:noVBand="0"/>
      </w:tblPr>
      <w:tblGrid>
        <w:gridCol w:w="490"/>
        <w:gridCol w:w="9788"/>
      </w:tblGrid>
      <w:tr w:rsidR="00794AC4" w:rsidRPr="0004718D" w14:paraId="673E2E55" w14:textId="77777777" w:rsidTr="00E707B1">
        <w:trPr>
          <w:trHeight w:val="161"/>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00EEA45" w14:textId="0B91DC70" w:rsidR="00794AC4" w:rsidRPr="00FD155C" w:rsidRDefault="00A711E5"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br w:type="page"/>
            </w:r>
            <w:r w:rsidRPr="0004718D">
              <w:rPr>
                <w:rFonts w:ascii="Arial" w:hAnsi="Arial" w:cs="Arial"/>
                <w:b/>
                <w:color w:val="000080"/>
                <w:sz w:val="22"/>
                <w:szCs w:val="22"/>
              </w:rPr>
              <w:br w:type="page"/>
            </w:r>
            <w:r w:rsidR="00255E49" w:rsidRPr="0004718D">
              <w:rPr>
                <w:rFonts w:ascii="Arial" w:hAnsi="Arial" w:cs="Arial"/>
                <w:b/>
                <w:color w:val="000080"/>
                <w:sz w:val="22"/>
                <w:szCs w:val="22"/>
              </w:rPr>
              <w:t xml:space="preserve">7.  </w:t>
            </w:r>
            <w:r w:rsidR="00794AC4" w:rsidRPr="0004718D">
              <w:rPr>
                <w:rFonts w:ascii="Arial" w:hAnsi="Arial" w:cs="Arial"/>
                <w:b/>
                <w:color w:val="000080"/>
                <w:sz w:val="22"/>
                <w:szCs w:val="22"/>
              </w:rPr>
              <w:t>DIRECTION EXERCISED</w:t>
            </w:r>
            <w:r w:rsidR="00255E49" w:rsidRPr="0004718D">
              <w:rPr>
                <w:rFonts w:ascii="Arial" w:hAnsi="Arial" w:cs="Arial"/>
                <w:b/>
                <w:color w:val="000080"/>
                <w:sz w:val="22"/>
                <w:szCs w:val="22"/>
              </w:rPr>
              <w:t xml:space="preserve"> </w:t>
            </w:r>
          </w:p>
        </w:tc>
      </w:tr>
      <w:tr w:rsidR="00794AC4" w:rsidRPr="0004718D" w14:paraId="7E325DC2" w14:textId="77777777" w:rsidTr="00A80D60">
        <w:trPr>
          <w:cantSplit/>
          <w:trHeight w:val="135"/>
        </w:trPr>
        <w:sdt>
          <w:sdtPr>
            <w:rPr>
              <w:rFonts w:ascii="Arial" w:hAnsi="Arial" w:cs="Arial"/>
              <w:color w:val="000080"/>
              <w:szCs w:val="24"/>
            </w:rPr>
            <w:id w:val="-1172254767"/>
            <w14:checkbox>
              <w14:checked w14:val="1"/>
              <w14:checkedState w14:val="2612" w14:font="Yu Gothic UI"/>
              <w14:uncheckedState w14:val="2610" w14:font="Yu Gothic UI"/>
            </w14:checkbox>
          </w:sdtPr>
          <w:sdtEndPr/>
          <w:sdtContent>
            <w:tc>
              <w:tcPr>
                <w:tcW w:w="490" w:type="dxa"/>
                <w:tcBorders>
                  <w:top w:val="single" w:sz="4" w:space="0" w:color="auto"/>
                  <w:left w:val="single" w:sz="4" w:space="0" w:color="808080"/>
                </w:tcBorders>
                <w:vAlign w:val="center"/>
              </w:tcPr>
              <w:p w14:paraId="578467D7" w14:textId="106AA0DB" w:rsidR="00794AC4" w:rsidRPr="0004718D" w:rsidRDefault="00FD155C" w:rsidP="00A80D60">
                <w:pPr>
                  <w:keepNext/>
                  <w:jc w:val="center"/>
                  <w:rPr>
                    <w:rFonts w:ascii="Arial" w:hAnsi="Arial" w:cs="Arial"/>
                    <w:color w:val="000080"/>
                    <w:sz w:val="20"/>
                  </w:rPr>
                </w:pPr>
                <w:r>
                  <w:rPr>
                    <w:rFonts w:ascii="Yu Gothic UI" w:eastAsia="Yu Gothic UI" w:hAnsi="Yu Gothic UI" w:cs="Arial" w:hint="eastAsia"/>
                    <w:color w:val="000080"/>
                    <w:szCs w:val="24"/>
                  </w:rPr>
                  <w:t>☒</w:t>
                </w:r>
              </w:p>
            </w:tc>
          </w:sdtContent>
        </w:sdt>
        <w:tc>
          <w:tcPr>
            <w:tcW w:w="9788" w:type="dxa"/>
            <w:tcBorders>
              <w:top w:val="single" w:sz="4" w:space="0" w:color="auto"/>
              <w:right w:val="single" w:sz="4" w:space="0" w:color="808080"/>
            </w:tcBorders>
          </w:tcPr>
          <w:p w14:paraId="0D9091B4" w14:textId="77777777"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Not required to provide direction to other individuals.</w:t>
            </w:r>
          </w:p>
        </w:tc>
      </w:tr>
      <w:tr w:rsidR="00794AC4" w:rsidRPr="0004718D" w14:paraId="48DE774C" w14:textId="77777777" w:rsidTr="00A80D60">
        <w:trPr>
          <w:cantSplit/>
          <w:trHeight w:val="180"/>
        </w:trPr>
        <w:sdt>
          <w:sdtPr>
            <w:rPr>
              <w:rFonts w:ascii="Arial" w:hAnsi="Arial" w:cs="Arial"/>
              <w:color w:val="000080"/>
              <w:szCs w:val="24"/>
            </w:rPr>
            <w:id w:val="627047886"/>
            <w14:checkbox>
              <w14:checked w14:val="0"/>
              <w14:checkedState w14:val="2612" w14:font="Yu Gothic UI"/>
              <w14:uncheckedState w14:val="2610" w14:font="Yu Gothic UI"/>
            </w14:checkbox>
          </w:sdtPr>
          <w:sdtEndPr/>
          <w:sdtContent>
            <w:tc>
              <w:tcPr>
                <w:tcW w:w="490" w:type="dxa"/>
                <w:tcBorders>
                  <w:left w:val="single" w:sz="4" w:space="0" w:color="808080"/>
                </w:tcBorders>
                <w:vAlign w:val="center"/>
              </w:tcPr>
              <w:p w14:paraId="6D43E498" w14:textId="20BAA5E4" w:rsidR="00794AC4" w:rsidRPr="0004718D" w:rsidRDefault="00FD155C" w:rsidP="00A80D60">
                <w:pPr>
                  <w:keepNext/>
                  <w:jc w:val="center"/>
                  <w:rPr>
                    <w:rFonts w:ascii="Arial" w:hAnsi="Arial" w:cs="Arial"/>
                    <w:color w:val="000080"/>
                    <w:sz w:val="20"/>
                  </w:rPr>
                </w:pPr>
                <w:r>
                  <w:rPr>
                    <w:rFonts w:ascii="Yu Gothic UI" w:eastAsia="Yu Gothic UI" w:hAnsi="Yu Gothic UI" w:cs="Arial" w:hint="eastAsia"/>
                    <w:color w:val="000080"/>
                    <w:szCs w:val="24"/>
                  </w:rPr>
                  <w:t>☐</w:t>
                </w:r>
              </w:p>
            </w:tc>
          </w:sdtContent>
        </w:sdt>
        <w:tc>
          <w:tcPr>
            <w:tcW w:w="9788" w:type="dxa"/>
            <w:tcBorders>
              <w:right w:val="single" w:sz="4" w:space="0" w:color="808080"/>
            </w:tcBorders>
          </w:tcPr>
          <w:p w14:paraId="60A584A4" w14:textId="77777777"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Assigns and/or checks work of other individuals.</w:t>
            </w:r>
          </w:p>
        </w:tc>
      </w:tr>
      <w:tr w:rsidR="00794AC4" w:rsidRPr="0004718D" w14:paraId="10DD35E7" w14:textId="77777777" w:rsidTr="00A80D60">
        <w:trPr>
          <w:cantSplit/>
          <w:trHeight w:val="252"/>
        </w:trPr>
        <w:sdt>
          <w:sdtPr>
            <w:rPr>
              <w:rFonts w:ascii="Arial" w:hAnsi="Arial" w:cs="Arial"/>
              <w:color w:val="000080"/>
              <w:szCs w:val="24"/>
            </w:rPr>
            <w:id w:val="1970468018"/>
            <w14:checkbox>
              <w14:checked w14:val="0"/>
              <w14:checkedState w14:val="2612" w14:font="Yu Gothic UI"/>
              <w14:uncheckedState w14:val="2610" w14:font="Yu Gothic UI"/>
            </w14:checkbox>
          </w:sdtPr>
          <w:sdtEndPr/>
          <w:sdtContent>
            <w:tc>
              <w:tcPr>
                <w:tcW w:w="490" w:type="dxa"/>
                <w:tcBorders>
                  <w:left w:val="single" w:sz="4" w:space="0" w:color="808080"/>
                </w:tcBorders>
                <w:vAlign w:val="center"/>
              </w:tcPr>
              <w:p w14:paraId="199371C8" w14:textId="5C6F27E0" w:rsidR="00794AC4" w:rsidRPr="0004718D" w:rsidRDefault="00E759C7" w:rsidP="00A80D60">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4880D0F6" w14:textId="77777777"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Schedules, assigns</w:t>
            </w:r>
            <w:r w:rsidR="00D83B7D" w:rsidRPr="0004718D">
              <w:rPr>
                <w:rFonts w:ascii="Arial" w:hAnsi="Arial" w:cs="Arial"/>
                <w:color w:val="000080"/>
                <w:sz w:val="20"/>
              </w:rPr>
              <w:t>,</w:t>
            </w:r>
            <w:r w:rsidRPr="0004718D">
              <w:rPr>
                <w:rFonts w:ascii="Arial" w:hAnsi="Arial" w:cs="Arial"/>
                <w:color w:val="000080"/>
                <w:sz w:val="20"/>
              </w:rPr>
              <w:t xml:space="preserve"> and checks work of other individuals.</w:t>
            </w:r>
          </w:p>
        </w:tc>
      </w:tr>
      <w:tr w:rsidR="00794AC4" w:rsidRPr="0004718D" w14:paraId="3CF3A8CC" w14:textId="77777777" w:rsidTr="00A80D60">
        <w:trPr>
          <w:cantSplit/>
          <w:trHeight w:val="162"/>
        </w:trPr>
        <w:sdt>
          <w:sdtPr>
            <w:rPr>
              <w:rFonts w:ascii="Arial" w:hAnsi="Arial" w:cs="Arial"/>
              <w:color w:val="000080"/>
              <w:szCs w:val="24"/>
            </w:rPr>
            <w:id w:val="84359227"/>
            <w14:checkbox>
              <w14:checked w14:val="0"/>
              <w14:checkedState w14:val="2612" w14:font="Yu Gothic UI"/>
              <w14:uncheckedState w14:val="2610" w14:font="Yu Gothic UI"/>
            </w14:checkbox>
          </w:sdtPr>
          <w:sdtEndPr/>
          <w:sdtContent>
            <w:tc>
              <w:tcPr>
                <w:tcW w:w="490" w:type="dxa"/>
                <w:tcBorders>
                  <w:left w:val="single" w:sz="4" w:space="0" w:color="808080"/>
                </w:tcBorders>
                <w:vAlign w:val="center"/>
              </w:tcPr>
              <w:p w14:paraId="11698BCE" w14:textId="275548AE" w:rsidR="00794AC4" w:rsidRPr="0004718D" w:rsidRDefault="00DE71C7" w:rsidP="00A80D60">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192509BF" w14:textId="77777777"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establishes work priorities for a unit.</w:t>
            </w:r>
          </w:p>
        </w:tc>
      </w:tr>
      <w:tr w:rsidR="00794AC4" w:rsidRPr="0004718D" w14:paraId="4619A8BE" w14:textId="77777777" w:rsidTr="00A80D60">
        <w:trPr>
          <w:cantSplit/>
          <w:trHeight w:val="87"/>
        </w:trPr>
        <w:sdt>
          <w:sdtPr>
            <w:rPr>
              <w:rFonts w:ascii="Arial" w:hAnsi="Arial" w:cs="Arial"/>
              <w:color w:val="000080"/>
              <w:szCs w:val="24"/>
            </w:rPr>
            <w:id w:val="-432748122"/>
            <w14:checkbox>
              <w14:checked w14:val="0"/>
              <w14:checkedState w14:val="2612" w14:font="Yu Gothic UI"/>
              <w14:uncheckedState w14:val="2610" w14:font="Yu Gothic UI"/>
            </w14:checkbox>
          </w:sdtPr>
          <w:sdtEndPr/>
          <w:sdtContent>
            <w:tc>
              <w:tcPr>
                <w:tcW w:w="490" w:type="dxa"/>
                <w:tcBorders>
                  <w:left w:val="single" w:sz="4" w:space="0" w:color="808080"/>
                  <w:bottom w:val="single" w:sz="4" w:space="0" w:color="808080"/>
                </w:tcBorders>
                <w:vAlign w:val="center"/>
              </w:tcPr>
              <w:p w14:paraId="6A9F6DBA" w14:textId="2D69EDAA" w:rsidR="00794AC4" w:rsidRPr="0004718D" w:rsidRDefault="00273BE6" w:rsidP="00A80D60">
                <w:pPr>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01416DB0" w14:textId="77777777" w:rsidR="00794AC4" w:rsidRPr="0004718D" w:rsidRDefault="00794AC4" w:rsidP="00534537">
            <w:pPr>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and D, guides project teams.</w:t>
            </w:r>
          </w:p>
        </w:tc>
      </w:tr>
    </w:tbl>
    <w:p w14:paraId="0534C76E" w14:textId="2551FFF5" w:rsidR="00013487" w:rsidRDefault="00013487">
      <w:pPr>
        <w:rPr>
          <w:rFonts w:ascii="Arial" w:hAnsi="Arial" w:cs="Arial"/>
          <w:sz w:val="22"/>
          <w:szCs w:val="22"/>
        </w:rPr>
      </w:pPr>
    </w:p>
    <w:p w14:paraId="55D51BF1" w14:textId="77777777" w:rsidR="005C7A2A" w:rsidRPr="0004718D" w:rsidRDefault="005C7A2A">
      <w:pPr>
        <w:rPr>
          <w:rFonts w:ascii="Arial" w:hAnsi="Arial" w:cs="Arial"/>
          <w:sz w:val="22"/>
          <w:szCs w:val="22"/>
        </w:rPr>
      </w:pPr>
    </w:p>
    <w:tbl>
      <w:tblPr>
        <w:tblW w:w="10278" w:type="dxa"/>
        <w:tblLook w:val="01E0" w:firstRow="1" w:lastRow="1" w:firstColumn="1" w:lastColumn="1" w:noHBand="0" w:noVBand="0"/>
      </w:tblPr>
      <w:tblGrid>
        <w:gridCol w:w="5868"/>
        <w:gridCol w:w="2070"/>
        <w:gridCol w:w="2340"/>
      </w:tblGrid>
      <w:tr w:rsidR="004E2D1C" w:rsidRPr="0004718D" w14:paraId="1C5DEB8F" w14:textId="77777777" w:rsidTr="00E707B1">
        <w:trPr>
          <w:trHeight w:val="233"/>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52A4EE7C" w14:textId="4C41F3E6" w:rsidR="004E2D1C" w:rsidRPr="00FD155C" w:rsidRDefault="00255E49"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8.  </w:t>
            </w:r>
            <w:r w:rsidR="004E2D1C" w:rsidRPr="0004718D">
              <w:rPr>
                <w:rFonts w:ascii="Arial" w:hAnsi="Arial" w:cs="Arial"/>
                <w:b/>
                <w:color w:val="000080"/>
                <w:sz w:val="22"/>
                <w:szCs w:val="22"/>
              </w:rPr>
              <w:t>INTERNAL AND EXTERNAL CONTACTS</w:t>
            </w:r>
            <w:r w:rsidRPr="0004718D">
              <w:rPr>
                <w:rFonts w:ascii="Arial" w:hAnsi="Arial" w:cs="Arial"/>
                <w:b/>
                <w:color w:val="000080"/>
                <w:sz w:val="22"/>
                <w:szCs w:val="22"/>
              </w:rPr>
              <w:t xml:space="preserve"> </w:t>
            </w:r>
          </w:p>
        </w:tc>
      </w:tr>
      <w:tr w:rsidR="004E2D1C" w:rsidRPr="0004718D" w14:paraId="33DE60F0" w14:textId="77777777" w:rsidTr="00E707B1">
        <w:trPr>
          <w:cantSplit/>
          <w:trHeight w:val="459"/>
          <w:tblHeader/>
        </w:trPr>
        <w:tc>
          <w:tcPr>
            <w:tcW w:w="5868" w:type="dxa"/>
            <w:tcBorders>
              <w:top w:val="single" w:sz="4" w:space="0" w:color="auto"/>
              <w:left w:val="single" w:sz="4" w:space="0" w:color="808080"/>
              <w:bottom w:val="single" w:sz="4" w:space="0" w:color="808080"/>
            </w:tcBorders>
            <w:shd w:val="clear" w:color="auto" w:fill="CCFFFF"/>
            <w:vAlign w:val="center"/>
          </w:tcPr>
          <w:p w14:paraId="5A227EA0" w14:textId="77777777" w:rsidR="004E2D1C" w:rsidRPr="0004718D" w:rsidRDefault="004E2D1C" w:rsidP="00E707B1">
            <w:pPr>
              <w:keepNext/>
              <w:spacing w:before="60" w:after="60"/>
              <w:rPr>
                <w:rFonts w:ascii="Arial" w:hAnsi="Arial" w:cs="Arial"/>
                <w:b/>
                <w:color w:val="000080"/>
                <w:sz w:val="20"/>
              </w:rPr>
            </w:pPr>
            <w:r w:rsidRPr="0004718D">
              <w:rPr>
                <w:rFonts w:ascii="Arial" w:hAnsi="Arial" w:cs="Arial"/>
                <w:b/>
                <w:color w:val="000080"/>
                <w:sz w:val="20"/>
              </w:rPr>
              <w:t>Type of Contact</w:t>
            </w:r>
          </w:p>
        </w:tc>
        <w:tc>
          <w:tcPr>
            <w:tcW w:w="2070" w:type="dxa"/>
            <w:tcBorders>
              <w:top w:val="single" w:sz="4" w:space="0" w:color="auto"/>
              <w:bottom w:val="single" w:sz="4" w:space="0" w:color="808080"/>
            </w:tcBorders>
            <w:shd w:val="clear" w:color="auto" w:fill="CCFFFF"/>
            <w:vAlign w:val="center"/>
          </w:tcPr>
          <w:p w14:paraId="7860AA5F" w14:textId="77777777" w:rsidR="00983FF5" w:rsidRPr="0004718D" w:rsidRDefault="004E2D1C" w:rsidP="00E707B1">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14:paraId="2F74EE15" w14:textId="77777777" w:rsidR="00983FF5" w:rsidRPr="0004718D" w:rsidRDefault="0018712E" w:rsidP="00E707B1">
            <w:pPr>
              <w:keepNext/>
              <w:spacing w:before="60" w:after="60"/>
              <w:jc w:val="center"/>
              <w:rPr>
                <w:rFonts w:ascii="Arial" w:hAnsi="Arial" w:cs="Arial"/>
                <w:b/>
                <w:color w:val="000080"/>
                <w:sz w:val="20"/>
              </w:rPr>
            </w:pPr>
            <w:r w:rsidRPr="0004718D">
              <w:rPr>
                <w:rFonts w:ascii="Arial" w:hAnsi="Arial" w:cs="Arial"/>
                <w:b/>
                <w:color w:val="000080"/>
                <w:sz w:val="20"/>
              </w:rPr>
              <w:t>Frequenc</w:t>
            </w:r>
            <w:r w:rsidR="00D63E55" w:rsidRPr="0004718D">
              <w:rPr>
                <w:rFonts w:ascii="Arial" w:hAnsi="Arial" w:cs="Arial"/>
                <w:b/>
                <w:color w:val="000080"/>
                <w:sz w:val="20"/>
              </w:rPr>
              <w:t>y</w:t>
            </w:r>
          </w:p>
        </w:tc>
      </w:tr>
      <w:tr w:rsidR="004E2D1C" w:rsidRPr="0004718D" w14:paraId="0D11DA70" w14:textId="77777777" w:rsidTr="0054077F">
        <w:trPr>
          <w:cantSplit/>
          <w:trHeight w:hRule="exact" w:val="384"/>
        </w:trPr>
        <w:tc>
          <w:tcPr>
            <w:tcW w:w="5868" w:type="dxa"/>
            <w:tcBorders>
              <w:top w:val="single" w:sz="4" w:space="0" w:color="808080"/>
              <w:left w:val="single" w:sz="4" w:space="0" w:color="808080"/>
            </w:tcBorders>
            <w:vAlign w:val="center"/>
          </w:tcPr>
          <w:p w14:paraId="7539B1B3" w14:textId="77777777" w:rsidR="00C10C0C" w:rsidRPr="003441A8" w:rsidRDefault="0054077F" w:rsidP="0038307D">
            <w:pPr>
              <w:rPr>
                <w:rFonts w:ascii="Arial" w:hAnsi="Arial"/>
                <w:sz w:val="20"/>
              </w:rPr>
            </w:pPr>
            <w:r w:rsidRPr="003441A8">
              <w:rPr>
                <w:rFonts w:ascii="Arial" w:hAnsi="Arial"/>
                <w:sz w:val="20"/>
              </w:rPr>
              <w:t>Supervisor</w:t>
            </w:r>
          </w:p>
        </w:tc>
        <w:tc>
          <w:tcPr>
            <w:tcW w:w="2070" w:type="dxa"/>
            <w:tcBorders>
              <w:top w:val="single" w:sz="4" w:space="0" w:color="808080"/>
            </w:tcBorders>
            <w:vAlign w:val="center"/>
          </w:tcPr>
          <w:p w14:paraId="41630A0D" w14:textId="77777777" w:rsidR="00C10C0C" w:rsidRPr="003441A8" w:rsidRDefault="0054077F" w:rsidP="003441A8">
            <w:pPr>
              <w:rPr>
                <w:rFonts w:ascii="Arial" w:hAnsi="Arial"/>
                <w:sz w:val="20"/>
              </w:rPr>
            </w:pPr>
            <w:r w:rsidRPr="003441A8">
              <w:rPr>
                <w:rFonts w:ascii="Arial" w:hAnsi="Arial"/>
                <w:sz w:val="20"/>
              </w:rPr>
              <w:t>&lt; 1 hour</w:t>
            </w:r>
          </w:p>
        </w:tc>
        <w:tc>
          <w:tcPr>
            <w:tcW w:w="2340" w:type="dxa"/>
            <w:tcBorders>
              <w:top w:val="single" w:sz="4" w:space="0" w:color="808080"/>
              <w:right w:val="single" w:sz="4" w:space="0" w:color="808080"/>
            </w:tcBorders>
            <w:vAlign w:val="center"/>
          </w:tcPr>
          <w:p w14:paraId="0F856F77" w14:textId="77777777" w:rsidR="00C10C0C" w:rsidRPr="003441A8" w:rsidRDefault="0054077F" w:rsidP="003441A8">
            <w:pPr>
              <w:rPr>
                <w:rFonts w:ascii="Arial" w:hAnsi="Arial"/>
                <w:sz w:val="20"/>
              </w:rPr>
            </w:pPr>
            <w:r w:rsidRPr="003441A8">
              <w:rPr>
                <w:rFonts w:ascii="Arial" w:hAnsi="Arial"/>
                <w:sz w:val="20"/>
              </w:rPr>
              <w:t>Frequent</w:t>
            </w:r>
          </w:p>
        </w:tc>
      </w:tr>
      <w:tr w:rsidR="004E2D1C" w:rsidRPr="0004718D" w14:paraId="53C03EA8" w14:textId="77777777" w:rsidTr="0054077F">
        <w:trPr>
          <w:cantSplit/>
          <w:trHeight w:hRule="exact" w:val="437"/>
        </w:trPr>
        <w:tc>
          <w:tcPr>
            <w:tcW w:w="5868" w:type="dxa"/>
            <w:tcBorders>
              <w:left w:val="single" w:sz="4" w:space="0" w:color="808080"/>
            </w:tcBorders>
            <w:vAlign w:val="center"/>
          </w:tcPr>
          <w:p w14:paraId="00F5A2A1" w14:textId="77777777" w:rsidR="004E2D1C" w:rsidRPr="003441A8" w:rsidRDefault="0054077F" w:rsidP="003441A8">
            <w:pPr>
              <w:rPr>
                <w:rFonts w:ascii="Arial" w:hAnsi="Arial"/>
                <w:sz w:val="20"/>
              </w:rPr>
            </w:pPr>
            <w:r w:rsidRPr="003441A8">
              <w:rPr>
                <w:rFonts w:ascii="Arial" w:hAnsi="Arial"/>
                <w:sz w:val="20"/>
              </w:rPr>
              <w:t>CMNS Students (undergraduate and/or graduate)</w:t>
            </w:r>
          </w:p>
        </w:tc>
        <w:tc>
          <w:tcPr>
            <w:tcW w:w="2070" w:type="dxa"/>
            <w:vAlign w:val="center"/>
          </w:tcPr>
          <w:p w14:paraId="6A6CA6D8" w14:textId="77777777" w:rsidR="004E2D1C" w:rsidRPr="003441A8" w:rsidRDefault="0054077F" w:rsidP="003441A8">
            <w:pPr>
              <w:rPr>
                <w:rFonts w:ascii="Arial" w:hAnsi="Arial"/>
                <w:sz w:val="20"/>
              </w:rPr>
            </w:pPr>
            <w:r w:rsidRPr="003441A8">
              <w:rPr>
                <w:rFonts w:ascii="Arial" w:hAnsi="Arial"/>
                <w:sz w:val="20"/>
              </w:rPr>
              <w:t>&lt; 1 hour</w:t>
            </w:r>
          </w:p>
        </w:tc>
        <w:tc>
          <w:tcPr>
            <w:tcW w:w="2340" w:type="dxa"/>
            <w:tcBorders>
              <w:right w:val="single" w:sz="4" w:space="0" w:color="808080"/>
            </w:tcBorders>
            <w:vAlign w:val="center"/>
          </w:tcPr>
          <w:p w14:paraId="65499AB0" w14:textId="77777777" w:rsidR="004E2D1C" w:rsidRPr="003441A8" w:rsidRDefault="0054077F" w:rsidP="003441A8">
            <w:pPr>
              <w:rPr>
                <w:rFonts w:ascii="Arial" w:hAnsi="Arial"/>
                <w:sz w:val="20"/>
              </w:rPr>
            </w:pPr>
            <w:r w:rsidRPr="003441A8">
              <w:rPr>
                <w:rFonts w:ascii="Arial" w:hAnsi="Arial"/>
                <w:sz w:val="20"/>
              </w:rPr>
              <w:t>Frequent</w:t>
            </w:r>
          </w:p>
        </w:tc>
      </w:tr>
      <w:tr w:rsidR="001A18A0" w:rsidRPr="0004718D" w14:paraId="5C891E26" w14:textId="77777777" w:rsidTr="0054077F">
        <w:trPr>
          <w:cantSplit/>
          <w:trHeight w:hRule="exact" w:val="455"/>
        </w:trPr>
        <w:tc>
          <w:tcPr>
            <w:tcW w:w="5868" w:type="dxa"/>
            <w:tcBorders>
              <w:left w:val="single" w:sz="4" w:space="0" w:color="808080"/>
            </w:tcBorders>
            <w:vAlign w:val="center"/>
          </w:tcPr>
          <w:p w14:paraId="1130A261" w14:textId="77777777" w:rsidR="001A18A0" w:rsidRPr="003441A8" w:rsidRDefault="0054077F" w:rsidP="003441A8">
            <w:pPr>
              <w:rPr>
                <w:rFonts w:ascii="Arial" w:hAnsi="Arial"/>
                <w:sz w:val="20"/>
              </w:rPr>
            </w:pPr>
            <w:r w:rsidRPr="003441A8">
              <w:rPr>
                <w:rFonts w:ascii="Arial" w:hAnsi="Arial"/>
                <w:sz w:val="20"/>
              </w:rPr>
              <w:t>CMNS Staff Members</w:t>
            </w:r>
          </w:p>
        </w:tc>
        <w:tc>
          <w:tcPr>
            <w:tcW w:w="2070" w:type="dxa"/>
            <w:vAlign w:val="center"/>
          </w:tcPr>
          <w:p w14:paraId="11D21392" w14:textId="77777777" w:rsidR="001A18A0" w:rsidRPr="003441A8" w:rsidRDefault="0054077F" w:rsidP="003441A8">
            <w:pPr>
              <w:rPr>
                <w:rFonts w:ascii="Arial" w:hAnsi="Arial"/>
                <w:sz w:val="20"/>
              </w:rPr>
            </w:pPr>
            <w:r w:rsidRPr="003441A8">
              <w:rPr>
                <w:rFonts w:ascii="Arial" w:hAnsi="Arial"/>
                <w:sz w:val="20"/>
              </w:rPr>
              <w:t>&lt; 1 hour</w:t>
            </w:r>
          </w:p>
        </w:tc>
        <w:tc>
          <w:tcPr>
            <w:tcW w:w="2340" w:type="dxa"/>
            <w:tcBorders>
              <w:right w:val="single" w:sz="4" w:space="0" w:color="808080"/>
            </w:tcBorders>
            <w:vAlign w:val="center"/>
          </w:tcPr>
          <w:p w14:paraId="43458196" w14:textId="77777777" w:rsidR="001A18A0" w:rsidRPr="003441A8" w:rsidRDefault="0054077F" w:rsidP="003441A8">
            <w:pPr>
              <w:rPr>
                <w:rFonts w:ascii="Arial" w:hAnsi="Arial"/>
                <w:sz w:val="20"/>
              </w:rPr>
            </w:pPr>
            <w:r w:rsidRPr="003441A8">
              <w:rPr>
                <w:rFonts w:ascii="Arial" w:hAnsi="Arial"/>
                <w:sz w:val="20"/>
              </w:rPr>
              <w:t>Frequent</w:t>
            </w:r>
          </w:p>
        </w:tc>
      </w:tr>
      <w:tr w:rsidR="001A18A0" w:rsidRPr="0004718D" w14:paraId="0B7769A2" w14:textId="77777777" w:rsidTr="0054077F">
        <w:trPr>
          <w:cantSplit/>
          <w:trHeight w:hRule="exact" w:val="455"/>
        </w:trPr>
        <w:tc>
          <w:tcPr>
            <w:tcW w:w="5868" w:type="dxa"/>
            <w:tcBorders>
              <w:left w:val="single" w:sz="4" w:space="0" w:color="808080"/>
            </w:tcBorders>
            <w:vAlign w:val="center"/>
          </w:tcPr>
          <w:p w14:paraId="13567CA9" w14:textId="77777777" w:rsidR="001A18A0" w:rsidRPr="003441A8" w:rsidRDefault="0054077F" w:rsidP="003441A8">
            <w:pPr>
              <w:rPr>
                <w:rFonts w:ascii="Arial" w:hAnsi="Arial"/>
                <w:sz w:val="20"/>
              </w:rPr>
            </w:pPr>
            <w:r w:rsidRPr="003441A8">
              <w:rPr>
                <w:rFonts w:ascii="Arial" w:hAnsi="Arial"/>
                <w:sz w:val="20"/>
              </w:rPr>
              <w:t>CMNS Faculty Members</w:t>
            </w:r>
          </w:p>
        </w:tc>
        <w:tc>
          <w:tcPr>
            <w:tcW w:w="2070" w:type="dxa"/>
            <w:vAlign w:val="center"/>
          </w:tcPr>
          <w:p w14:paraId="77F92599" w14:textId="77777777" w:rsidR="001A18A0" w:rsidRPr="003441A8" w:rsidRDefault="0054077F" w:rsidP="003441A8">
            <w:pPr>
              <w:rPr>
                <w:rFonts w:ascii="Arial" w:hAnsi="Arial"/>
                <w:sz w:val="20"/>
              </w:rPr>
            </w:pPr>
            <w:r w:rsidRPr="003441A8">
              <w:rPr>
                <w:rFonts w:ascii="Arial" w:hAnsi="Arial"/>
                <w:sz w:val="20"/>
              </w:rPr>
              <w:t>&lt; 1 hour</w:t>
            </w:r>
          </w:p>
        </w:tc>
        <w:tc>
          <w:tcPr>
            <w:tcW w:w="2340" w:type="dxa"/>
            <w:tcBorders>
              <w:right w:val="single" w:sz="4" w:space="0" w:color="808080"/>
            </w:tcBorders>
            <w:vAlign w:val="center"/>
          </w:tcPr>
          <w:p w14:paraId="2C24665B" w14:textId="77777777" w:rsidR="001A18A0" w:rsidRPr="003441A8" w:rsidRDefault="0054077F" w:rsidP="003441A8">
            <w:pPr>
              <w:rPr>
                <w:rFonts w:ascii="Arial" w:hAnsi="Arial"/>
                <w:sz w:val="20"/>
              </w:rPr>
            </w:pPr>
            <w:r w:rsidRPr="003441A8">
              <w:rPr>
                <w:rFonts w:ascii="Arial" w:hAnsi="Arial"/>
                <w:sz w:val="20"/>
              </w:rPr>
              <w:t>Frequent</w:t>
            </w:r>
          </w:p>
        </w:tc>
      </w:tr>
      <w:tr w:rsidR="001A18A0" w:rsidRPr="0004718D" w14:paraId="769C9694" w14:textId="77777777" w:rsidTr="0054077F">
        <w:trPr>
          <w:cantSplit/>
          <w:trHeight w:hRule="exact" w:val="365"/>
        </w:trPr>
        <w:tc>
          <w:tcPr>
            <w:tcW w:w="5868" w:type="dxa"/>
            <w:tcBorders>
              <w:left w:val="single" w:sz="4" w:space="0" w:color="808080"/>
            </w:tcBorders>
            <w:vAlign w:val="center"/>
          </w:tcPr>
          <w:p w14:paraId="7F1C24A5" w14:textId="77777777" w:rsidR="001A18A0" w:rsidRPr="003441A8" w:rsidRDefault="0054077F" w:rsidP="003441A8">
            <w:pPr>
              <w:rPr>
                <w:rFonts w:ascii="Arial" w:hAnsi="Arial"/>
                <w:sz w:val="20"/>
              </w:rPr>
            </w:pPr>
            <w:r w:rsidRPr="003441A8">
              <w:rPr>
                <w:rFonts w:ascii="Arial" w:hAnsi="Arial"/>
                <w:sz w:val="20"/>
              </w:rPr>
              <w:t>SFU IT Services Staff Members</w:t>
            </w:r>
          </w:p>
        </w:tc>
        <w:tc>
          <w:tcPr>
            <w:tcW w:w="2070" w:type="dxa"/>
            <w:vAlign w:val="center"/>
          </w:tcPr>
          <w:p w14:paraId="75B6C201" w14:textId="77777777" w:rsidR="001A18A0" w:rsidRPr="003441A8" w:rsidRDefault="0054077F" w:rsidP="003441A8">
            <w:pPr>
              <w:rPr>
                <w:rFonts w:ascii="Arial" w:hAnsi="Arial"/>
                <w:sz w:val="20"/>
              </w:rPr>
            </w:pPr>
            <w:r w:rsidRPr="003441A8">
              <w:rPr>
                <w:rFonts w:ascii="Arial" w:hAnsi="Arial"/>
                <w:sz w:val="20"/>
              </w:rPr>
              <w:t>&lt; 1 hour</w:t>
            </w:r>
          </w:p>
        </w:tc>
        <w:tc>
          <w:tcPr>
            <w:tcW w:w="2340" w:type="dxa"/>
            <w:tcBorders>
              <w:right w:val="single" w:sz="4" w:space="0" w:color="808080"/>
            </w:tcBorders>
            <w:vAlign w:val="center"/>
          </w:tcPr>
          <w:p w14:paraId="7F3D8823" w14:textId="77777777" w:rsidR="001A18A0" w:rsidRPr="003441A8" w:rsidRDefault="0054077F" w:rsidP="003441A8">
            <w:pPr>
              <w:rPr>
                <w:rFonts w:ascii="Arial" w:hAnsi="Arial"/>
                <w:sz w:val="20"/>
              </w:rPr>
            </w:pPr>
            <w:r w:rsidRPr="003441A8">
              <w:rPr>
                <w:rFonts w:ascii="Arial" w:hAnsi="Arial"/>
                <w:sz w:val="20"/>
              </w:rPr>
              <w:t>Frequent</w:t>
            </w:r>
          </w:p>
        </w:tc>
      </w:tr>
      <w:tr w:rsidR="001A18A0" w:rsidRPr="0004718D" w14:paraId="24DF5514" w14:textId="77777777" w:rsidTr="00FD155C">
        <w:trPr>
          <w:cantSplit/>
          <w:trHeight w:hRule="exact" w:val="446"/>
        </w:trPr>
        <w:tc>
          <w:tcPr>
            <w:tcW w:w="5868" w:type="dxa"/>
            <w:tcBorders>
              <w:left w:val="single" w:sz="4" w:space="0" w:color="808080"/>
            </w:tcBorders>
            <w:vAlign w:val="center"/>
          </w:tcPr>
          <w:p w14:paraId="7049B34F" w14:textId="77777777" w:rsidR="001A18A0" w:rsidRPr="003441A8" w:rsidRDefault="0054077F" w:rsidP="003441A8">
            <w:pPr>
              <w:rPr>
                <w:rFonts w:ascii="Arial" w:hAnsi="Arial"/>
                <w:sz w:val="20"/>
              </w:rPr>
            </w:pPr>
            <w:r w:rsidRPr="003441A8">
              <w:rPr>
                <w:rFonts w:ascii="Arial" w:hAnsi="Arial"/>
                <w:sz w:val="20"/>
              </w:rPr>
              <w:t>Off-campus Vendors</w:t>
            </w:r>
          </w:p>
        </w:tc>
        <w:tc>
          <w:tcPr>
            <w:tcW w:w="2070" w:type="dxa"/>
            <w:vAlign w:val="center"/>
          </w:tcPr>
          <w:p w14:paraId="5670CE2A" w14:textId="77777777" w:rsidR="001A18A0" w:rsidRPr="003441A8" w:rsidRDefault="0054077F" w:rsidP="003441A8">
            <w:pPr>
              <w:rPr>
                <w:rFonts w:ascii="Arial" w:hAnsi="Arial"/>
                <w:sz w:val="20"/>
              </w:rPr>
            </w:pPr>
            <w:r w:rsidRPr="003441A8">
              <w:rPr>
                <w:rFonts w:ascii="Arial" w:hAnsi="Arial"/>
                <w:sz w:val="20"/>
              </w:rPr>
              <w:t>1-2 hours</w:t>
            </w:r>
          </w:p>
        </w:tc>
        <w:tc>
          <w:tcPr>
            <w:tcW w:w="2340" w:type="dxa"/>
            <w:tcBorders>
              <w:right w:val="single" w:sz="4" w:space="0" w:color="808080"/>
            </w:tcBorders>
            <w:vAlign w:val="center"/>
          </w:tcPr>
          <w:p w14:paraId="40A213D3" w14:textId="77777777" w:rsidR="001A18A0" w:rsidRPr="003441A8" w:rsidRDefault="0054077F" w:rsidP="003441A8">
            <w:pPr>
              <w:rPr>
                <w:rFonts w:ascii="Arial" w:hAnsi="Arial"/>
                <w:sz w:val="20"/>
              </w:rPr>
            </w:pPr>
            <w:r w:rsidRPr="003441A8">
              <w:rPr>
                <w:rFonts w:ascii="Arial" w:hAnsi="Arial"/>
                <w:sz w:val="20"/>
              </w:rPr>
              <w:t>Occasional</w:t>
            </w:r>
          </w:p>
        </w:tc>
      </w:tr>
      <w:tr w:rsidR="0054077F" w:rsidRPr="0004718D" w14:paraId="7F880645" w14:textId="77777777" w:rsidTr="00FD155C">
        <w:trPr>
          <w:cantSplit/>
          <w:trHeight w:hRule="exact" w:val="347"/>
        </w:trPr>
        <w:tc>
          <w:tcPr>
            <w:tcW w:w="5868" w:type="dxa"/>
            <w:tcBorders>
              <w:left w:val="single" w:sz="4" w:space="0" w:color="808080"/>
              <w:bottom w:val="single" w:sz="4" w:space="0" w:color="auto"/>
            </w:tcBorders>
            <w:vAlign w:val="center"/>
          </w:tcPr>
          <w:p w14:paraId="26CFA86C" w14:textId="77777777" w:rsidR="0054077F" w:rsidRPr="003441A8" w:rsidRDefault="0054077F" w:rsidP="003441A8">
            <w:pPr>
              <w:rPr>
                <w:rFonts w:ascii="Arial" w:hAnsi="Arial"/>
                <w:sz w:val="20"/>
              </w:rPr>
            </w:pPr>
            <w:r w:rsidRPr="003441A8">
              <w:rPr>
                <w:rFonts w:ascii="Arial" w:hAnsi="Arial"/>
                <w:sz w:val="20"/>
              </w:rPr>
              <w:t>Faculty/Staff/Students of other departments at SFU</w:t>
            </w:r>
          </w:p>
        </w:tc>
        <w:tc>
          <w:tcPr>
            <w:tcW w:w="2070" w:type="dxa"/>
            <w:tcBorders>
              <w:bottom w:val="single" w:sz="4" w:space="0" w:color="auto"/>
            </w:tcBorders>
            <w:vAlign w:val="center"/>
          </w:tcPr>
          <w:p w14:paraId="077D0E01" w14:textId="77777777" w:rsidR="0054077F" w:rsidRPr="003441A8" w:rsidRDefault="0054077F" w:rsidP="003441A8">
            <w:pPr>
              <w:rPr>
                <w:rFonts w:ascii="Arial" w:hAnsi="Arial"/>
                <w:sz w:val="20"/>
              </w:rPr>
            </w:pPr>
            <w:r w:rsidRPr="003441A8">
              <w:rPr>
                <w:rFonts w:ascii="Arial" w:hAnsi="Arial"/>
                <w:sz w:val="20"/>
              </w:rPr>
              <w:t>&lt; 1 hour</w:t>
            </w:r>
          </w:p>
        </w:tc>
        <w:tc>
          <w:tcPr>
            <w:tcW w:w="2340" w:type="dxa"/>
            <w:tcBorders>
              <w:bottom w:val="single" w:sz="4" w:space="0" w:color="auto"/>
              <w:right w:val="single" w:sz="4" w:space="0" w:color="808080"/>
            </w:tcBorders>
            <w:vAlign w:val="center"/>
          </w:tcPr>
          <w:p w14:paraId="638EFCE0" w14:textId="77777777" w:rsidR="0054077F" w:rsidRPr="003441A8" w:rsidRDefault="0054077F" w:rsidP="003441A8">
            <w:pPr>
              <w:rPr>
                <w:rFonts w:ascii="Arial" w:hAnsi="Arial"/>
                <w:sz w:val="20"/>
              </w:rPr>
            </w:pPr>
            <w:r w:rsidRPr="003441A8">
              <w:rPr>
                <w:rFonts w:ascii="Arial" w:hAnsi="Arial"/>
                <w:sz w:val="20"/>
              </w:rPr>
              <w:t>Occasional</w:t>
            </w:r>
          </w:p>
        </w:tc>
      </w:tr>
    </w:tbl>
    <w:p w14:paraId="21C6CF23" w14:textId="25E9E24C" w:rsidR="00FD154D" w:rsidRDefault="00FD154D">
      <w:pPr>
        <w:tabs>
          <w:tab w:val="left" w:pos="360"/>
          <w:tab w:val="left" w:pos="1080"/>
          <w:tab w:val="left" w:pos="5040"/>
          <w:tab w:val="left" w:pos="5400"/>
          <w:tab w:val="left" w:pos="6120"/>
        </w:tabs>
        <w:rPr>
          <w:rFonts w:ascii="Arial" w:hAnsi="Arial" w:cs="Arial"/>
          <w:sz w:val="22"/>
          <w:szCs w:val="22"/>
        </w:rPr>
      </w:pPr>
    </w:p>
    <w:p w14:paraId="189B3EE0" w14:textId="16C7D2DF" w:rsidR="005C7A2A" w:rsidRDefault="005C7A2A">
      <w:pPr>
        <w:tabs>
          <w:tab w:val="left" w:pos="360"/>
          <w:tab w:val="left" w:pos="1080"/>
          <w:tab w:val="left" w:pos="5040"/>
          <w:tab w:val="left" w:pos="5400"/>
          <w:tab w:val="left" w:pos="6120"/>
        </w:tabs>
        <w:rPr>
          <w:rFonts w:ascii="Arial" w:hAnsi="Arial" w:cs="Arial"/>
          <w:sz w:val="22"/>
          <w:szCs w:val="22"/>
        </w:rPr>
      </w:pPr>
    </w:p>
    <w:p w14:paraId="0AF17108" w14:textId="6B8A0656" w:rsidR="005C7A2A" w:rsidRDefault="005C7A2A">
      <w:pPr>
        <w:tabs>
          <w:tab w:val="left" w:pos="360"/>
          <w:tab w:val="left" w:pos="1080"/>
          <w:tab w:val="left" w:pos="5040"/>
          <w:tab w:val="left" w:pos="5400"/>
          <w:tab w:val="left" w:pos="6120"/>
        </w:tabs>
        <w:rPr>
          <w:rFonts w:ascii="Arial" w:hAnsi="Arial" w:cs="Arial"/>
          <w:sz w:val="22"/>
          <w:szCs w:val="22"/>
        </w:rPr>
      </w:pPr>
    </w:p>
    <w:p w14:paraId="2922078E" w14:textId="1988A53C" w:rsidR="005C7A2A" w:rsidRDefault="005C7A2A">
      <w:pPr>
        <w:tabs>
          <w:tab w:val="left" w:pos="360"/>
          <w:tab w:val="left" w:pos="1080"/>
          <w:tab w:val="left" w:pos="5040"/>
          <w:tab w:val="left" w:pos="5400"/>
          <w:tab w:val="left" w:pos="6120"/>
        </w:tabs>
        <w:rPr>
          <w:rFonts w:ascii="Arial" w:hAnsi="Arial" w:cs="Arial"/>
          <w:sz w:val="22"/>
          <w:szCs w:val="22"/>
        </w:rPr>
      </w:pPr>
    </w:p>
    <w:p w14:paraId="2A37AFB0" w14:textId="355BB1F4" w:rsidR="005C7A2A" w:rsidRDefault="005C7A2A">
      <w:pPr>
        <w:tabs>
          <w:tab w:val="left" w:pos="360"/>
          <w:tab w:val="left" w:pos="1080"/>
          <w:tab w:val="left" w:pos="5040"/>
          <w:tab w:val="left" w:pos="5400"/>
          <w:tab w:val="left" w:pos="6120"/>
        </w:tabs>
        <w:rPr>
          <w:rFonts w:ascii="Arial" w:hAnsi="Arial" w:cs="Arial"/>
          <w:sz w:val="22"/>
          <w:szCs w:val="22"/>
        </w:rPr>
      </w:pPr>
    </w:p>
    <w:p w14:paraId="19C6AE44" w14:textId="76182B42" w:rsidR="005C7A2A" w:rsidRDefault="005C7A2A">
      <w:pPr>
        <w:tabs>
          <w:tab w:val="left" w:pos="360"/>
          <w:tab w:val="left" w:pos="1080"/>
          <w:tab w:val="left" w:pos="5040"/>
          <w:tab w:val="left" w:pos="5400"/>
          <w:tab w:val="left" w:pos="6120"/>
        </w:tabs>
        <w:rPr>
          <w:rFonts w:ascii="Arial" w:hAnsi="Arial" w:cs="Arial"/>
          <w:sz w:val="22"/>
          <w:szCs w:val="22"/>
        </w:rPr>
      </w:pPr>
    </w:p>
    <w:p w14:paraId="18408AE6" w14:textId="7F1D6035" w:rsidR="005C7A2A" w:rsidRDefault="005C7A2A">
      <w:pPr>
        <w:tabs>
          <w:tab w:val="left" w:pos="360"/>
          <w:tab w:val="left" w:pos="1080"/>
          <w:tab w:val="left" w:pos="5040"/>
          <w:tab w:val="left" w:pos="5400"/>
          <w:tab w:val="left" w:pos="6120"/>
        </w:tabs>
        <w:rPr>
          <w:rFonts w:ascii="Arial" w:hAnsi="Arial" w:cs="Arial"/>
          <w:sz w:val="22"/>
          <w:szCs w:val="22"/>
        </w:rPr>
      </w:pPr>
    </w:p>
    <w:p w14:paraId="2500DC79" w14:textId="2D16D451" w:rsidR="005C7A2A" w:rsidRDefault="005C7A2A">
      <w:pPr>
        <w:tabs>
          <w:tab w:val="left" w:pos="360"/>
          <w:tab w:val="left" w:pos="1080"/>
          <w:tab w:val="left" w:pos="5040"/>
          <w:tab w:val="left" w:pos="5400"/>
          <w:tab w:val="left" w:pos="6120"/>
        </w:tabs>
        <w:rPr>
          <w:rFonts w:ascii="Arial" w:hAnsi="Arial" w:cs="Arial"/>
          <w:sz w:val="22"/>
          <w:szCs w:val="22"/>
        </w:rPr>
      </w:pPr>
    </w:p>
    <w:p w14:paraId="5FDBF068" w14:textId="13A29C7A" w:rsidR="005C7A2A" w:rsidRDefault="005C7A2A">
      <w:pPr>
        <w:tabs>
          <w:tab w:val="left" w:pos="360"/>
          <w:tab w:val="left" w:pos="1080"/>
          <w:tab w:val="left" w:pos="5040"/>
          <w:tab w:val="left" w:pos="5400"/>
          <w:tab w:val="left" w:pos="6120"/>
        </w:tabs>
        <w:rPr>
          <w:rFonts w:ascii="Arial" w:hAnsi="Arial" w:cs="Arial"/>
          <w:sz w:val="22"/>
          <w:szCs w:val="22"/>
        </w:rPr>
      </w:pPr>
    </w:p>
    <w:p w14:paraId="6059ADDD" w14:textId="77777777" w:rsidR="005C7A2A" w:rsidRPr="0004718D" w:rsidRDefault="005C7A2A">
      <w:pPr>
        <w:tabs>
          <w:tab w:val="left" w:pos="360"/>
          <w:tab w:val="left" w:pos="1080"/>
          <w:tab w:val="left" w:pos="5040"/>
          <w:tab w:val="left" w:pos="5400"/>
          <w:tab w:val="left" w:pos="6120"/>
        </w:tabs>
        <w:rPr>
          <w:rFonts w:ascii="Arial" w:hAnsi="Arial" w:cs="Arial"/>
          <w:sz w:val="22"/>
          <w:szCs w:val="22"/>
        </w:rPr>
      </w:pPr>
    </w:p>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0278"/>
      </w:tblGrid>
      <w:tr w:rsidR="009B5F1A" w:rsidRPr="0004718D" w14:paraId="22D5D27A" w14:textId="77777777" w:rsidTr="008D40A5">
        <w:trPr>
          <w:trHeight w:val="143"/>
          <w:tblHeader/>
        </w:trPr>
        <w:tc>
          <w:tcPr>
            <w:tcW w:w="10278" w:type="dxa"/>
            <w:tcBorders>
              <w:top w:val="single" w:sz="4" w:space="0" w:color="auto"/>
              <w:left w:val="single" w:sz="4" w:space="0" w:color="auto"/>
              <w:bottom w:val="single" w:sz="4" w:space="0" w:color="auto"/>
              <w:right w:val="single" w:sz="4" w:space="0" w:color="auto"/>
            </w:tcBorders>
            <w:shd w:val="clear" w:color="auto" w:fill="99CCFF"/>
            <w:vAlign w:val="center"/>
          </w:tcPr>
          <w:p w14:paraId="630546AF" w14:textId="77777777" w:rsidR="00255E49" w:rsidRPr="0004718D" w:rsidRDefault="00255E49"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9.  </w:t>
            </w:r>
            <w:r w:rsidR="009B5F1A" w:rsidRPr="0004718D">
              <w:rPr>
                <w:rFonts w:ascii="Arial" w:hAnsi="Arial" w:cs="Arial"/>
                <w:b/>
                <w:color w:val="000080"/>
                <w:sz w:val="22"/>
                <w:szCs w:val="22"/>
              </w:rPr>
              <w:t>IMPACT OF ERRORS</w:t>
            </w:r>
            <w:r w:rsidRPr="0004718D">
              <w:rPr>
                <w:rFonts w:ascii="Arial" w:hAnsi="Arial" w:cs="Arial"/>
                <w:b/>
                <w:color w:val="000080"/>
                <w:sz w:val="22"/>
                <w:szCs w:val="22"/>
              </w:rPr>
              <w:t xml:space="preserve"> </w:t>
            </w:r>
          </w:p>
          <w:p w14:paraId="5C7580AA" w14:textId="0DFCA382" w:rsidR="009B5F1A" w:rsidRPr="0004718D" w:rsidRDefault="00255E49" w:rsidP="00E707B1">
            <w:pPr>
              <w:keepNext/>
              <w:tabs>
                <w:tab w:val="left" w:pos="2880"/>
              </w:tabs>
              <w:rPr>
                <w:rFonts w:ascii="Arial" w:hAnsi="Arial" w:cs="Arial"/>
                <w:color w:val="000080"/>
                <w:sz w:val="20"/>
              </w:rPr>
            </w:pPr>
            <w:r w:rsidRPr="0004718D">
              <w:rPr>
                <w:rFonts w:ascii="Arial" w:hAnsi="Arial" w:cs="Arial"/>
                <w:color w:val="000080"/>
                <w:sz w:val="20"/>
              </w:rPr>
              <w:t xml:space="preserve">Common Errors: </w:t>
            </w:r>
          </w:p>
        </w:tc>
      </w:tr>
      <w:tr w:rsidR="009B5F1A" w:rsidRPr="0004718D" w14:paraId="6E44FDC7" w14:textId="77777777" w:rsidTr="008D40A5">
        <w:trPr>
          <w:trHeight w:val="234"/>
        </w:trPr>
        <w:tc>
          <w:tcPr>
            <w:tcW w:w="10278" w:type="dxa"/>
            <w:tcBorders>
              <w:top w:val="single" w:sz="4" w:space="0" w:color="auto"/>
              <w:bottom w:val="single" w:sz="4" w:space="0" w:color="auto"/>
            </w:tcBorders>
            <w:vAlign w:val="center"/>
          </w:tcPr>
          <w:p w14:paraId="72F670A4" w14:textId="77777777" w:rsidR="002F243F" w:rsidRPr="00FD155C" w:rsidRDefault="00334425" w:rsidP="00FD155C">
            <w:pPr>
              <w:pStyle w:val="ListParagraph"/>
              <w:numPr>
                <w:ilvl w:val="0"/>
                <w:numId w:val="25"/>
              </w:numPr>
              <w:rPr>
                <w:rFonts w:ascii="Arial" w:hAnsi="Arial" w:cs="Arial"/>
                <w:sz w:val="20"/>
              </w:rPr>
            </w:pPr>
            <w:r w:rsidRPr="00FD155C">
              <w:rPr>
                <w:rFonts w:ascii="Arial" w:hAnsi="Arial" w:cs="Arial"/>
                <w:sz w:val="20"/>
              </w:rPr>
              <w:t>Deletion of pertinent data.</w:t>
            </w:r>
          </w:p>
          <w:p w14:paraId="734C32B2" w14:textId="77777777" w:rsidR="00334425" w:rsidRDefault="00334425" w:rsidP="00334425">
            <w:pPr>
              <w:pStyle w:val="ListParagraph"/>
              <w:numPr>
                <w:ilvl w:val="0"/>
                <w:numId w:val="15"/>
              </w:numPr>
              <w:rPr>
                <w:rFonts w:ascii="Arial" w:hAnsi="Arial" w:cs="Arial"/>
                <w:sz w:val="20"/>
              </w:rPr>
            </w:pPr>
            <w:r w:rsidRPr="003441A8">
              <w:rPr>
                <w:rFonts w:ascii="Arial" w:hAnsi="Arial" w:cs="Arial"/>
                <w:sz w:val="20"/>
              </w:rPr>
              <w:t>Wrongly connected electronic equipment causing damage.</w:t>
            </w:r>
          </w:p>
          <w:p w14:paraId="745C37E7" w14:textId="6CF7B00A" w:rsidR="00FD155C" w:rsidRDefault="00D104CD" w:rsidP="00FD155C">
            <w:pPr>
              <w:pStyle w:val="ListParagraph"/>
              <w:numPr>
                <w:ilvl w:val="0"/>
                <w:numId w:val="15"/>
              </w:numPr>
              <w:rPr>
                <w:rFonts w:ascii="Arial" w:hAnsi="Arial" w:cs="Arial"/>
                <w:sz w:val="20"/>
              </w:rPr>
            </w:pPr>
            <w:r w:rsidRPr="00AE7C4C">
              <w:rPr>
                <w:rFonts w:ascii="Arial" w:hAnsi="Arial" w:cs="Arial"/>
                <w:sz w:val="20"/>
              </w:rPr>
              <w:t>Improper configuration, maintenance, or diagnosis of computing equipment, network equipment, or related software may result in down-time for clients, ranging from individuals to groups of clients (e.g.</w:t>
            </w:r>
            <w:r w:rsidR="000E5B80">
              <w:rPr>
                <w:rFonts w:ascii="Arial" w:hAnsi="Arial" w:cs="Arial"/>
                <w:sz w:val="20"/>
              </w:rPr>
              <w:t>,</w:t>
            </w:r>
            <w:r w:rsidRPr="00AE7C4C">
              <w:rPr>
                <w:rFonts w:ascii="Arial" w:hAnsi="Arial" w:cs="Arial"/>
                <w:sz w:val="20"/>
              </w:rPr>
              <w:t xml:space="preserve"> an entire class using a teaching lab</w:t>
            </w:r>
            <w:r>
              <w:rPr>
                <w:rFonts w:ascii="Arial" w:hAnsi="Arial" w:cs="Arial"/>
                <w:sz w:val="20"/>
              </w:rPr>
              <w:t>, videoconf</w:t>
            </w:r>
            <w:r w:rsidR="000E5B80">
              <w:rPr>
                <w:rFonts w:ascii="Arial" w:hAnsi="Arial" w:cs="Arial"/>
                <w:sz w:val="20"/>
              </w:rPr>
              <w:t>e</w:t>
            </w:r>
            <w:r>
              <w:rPr>
                <w:rFonts w:ascii="Arial" w:hAnsi="Arial" w:cs="Arial"/>
                <w:sz w:val="20"/>
              </w:rPr>
              <w:t>rencing technology, and/or audio-visual tools</w:t>
            </w:r>
            <w:r w:rsidRPr="00AE7C4C">
              <w:rPr>
                <w:rFonts w:ascii="Arial" w:hAnsi="Arial" w:cs="Arial"/>
                <w:sz w:val="20"/>
              </w:rPr>
              <w:t>), and from a single service (</w:t>
            </w:r>
            <w:r w:rsidR="005C7A2A" w:rsidRPr="00AE7C4C">
              <w:rPr>
                <w:rFonts w:ascii="Arial" w:hAnsi="Arial" w:cs="Arial"/>
                <w:sz w:val="20"/>
              </w:rPr>
              <w:t>e.g.,</w:t>
            </w:r>
            <w:r w:rsidRPr="00AE7C4C">
              <w:rPr>
                <w:rFonts w:ascii="Arial" w:hAnsi="Arial" w:cs="Arial"/>
                <w:sz w:val="20"/>
              </w:rPr>
              <w:t xml:space="preserve"> printing</w:t>
            </w:r>
            <w:r>
              <w:rPr>
                <w:rFonts w:ascii="Arial" w:hAnsi="Arial" w:cs="Arial"/>
                <w:sz w:val="20"/>
              </w:rPr>
              <w:t>, network connectivity, remote access</w:t>
            </w:r>
            <w:r w:rsidRPr="00AE7C4C">
              <w:rPr>
                <w:rFonts w:ascii="Arial" w:hAnsi="Arial" w:cs="Arial"/>
                <w:sz w:val="20"/>
              </w:rPr>
              <w:t>) to complete unavailability of computing resources (</w:t>
            </w:r>
            <w:r w:rsidR="005C7A2A" w:rsidRPr="00AE7C4C">
              <w:rPr>
                <w:rFonts w:ascii="Arial" w:hAnsi="Arial" w:cs="Arial"/>
                <w:sz w:val="20"/>
              </w:rPr>
              <w:t>e.g.,</w:t>
            </w:r>
            <w:r w:rsidRPr="00AE7C4C">
              <w:rPr>
                <w:rFonts w:ascii="Arial" w:hAnsi="Arial" w:cs="Arial"/>
                <w:sz w:val="20"/>
              </w:rPr>
              <w:t xml:space="preserve"> clients locked out from login to systems)</w:t>
            </w:r>
          </w:p>
          <w:p w14:paraId="4D41BEE4" w14:textId="65832CD8" w:rsidR="005C7A2A" w:rsidRPr="00FD155C" w:rsidRDefault="005C7A2A" w:rsidP="005C7A2A">
            <w:pPr>
              <w:pStyle w:val="ListParagraph"/>
              <w:ind w:left="360"/>
              <w:rPr>
                <w:rFonts w:ascii="Arial" w:hAnsi="Arial" w:cs="Arial"/>
                <w:sz w:val="20"/>
              </w:rPr>
            </w:pPr>
          </w:p>
        </w:tc>
      </w:tr>
      <w:tr w:rsidR="009B5F1A" w:rsidRPr="0004718D" w14:paraId="18300718" w14:textId="77777777" w:rsidTr="008D40A5">
        <w:trPr>
          <w:cantSplit/>
          <w:trHeight w:val="306"/>
        </w:trPr>
        <w:tc>
          <w:tcPr>
            <w:tcW w:w="10278" w:type="dxa"/>
            <w:tcBorders>
              <w:top w:val="single" w:sz="4" w:space="0" w:color="auto"/>
              <w:left w:val="single" w:sz="4" w:space="0" w:color="auto"/>
              <w:bottom w:val="single" w:sz="4" w:space="0" w:color="auto"/>
              <w:right w:val="single" w:sz="4" w:space="0" w:color="auto"/>
            </w:tcBorders>
            <w:shd w:val="clear" w:color="auto" w:fill="99CCFF"/>
            <w:vAlign w:val="center"/>
          </w:tcPr>
          <w:p w14:paraId="67C8AA09" w14:textId="547E57D7" w:rsidR="009B5F1A" w:rsidRPr="0004718D" w:rsidRDefault="00D63E55" w:rsidP="00E707B1">
            <w:pPr>
              <w:keepNext/>
              <w:tabs>
                <w:tab w:val="left" w:pos="2880"/>
              </w:tabs>
              <w:rPr>
                <w:rFonts w:ascii="Arial" w:hAnsi="Arial" w:cs="Arial"/>
                <w:i/>
                <w:color w:val="000080"/>
                <w:sz w:val="22"/>
                <w:szCs w:val="22"/>
              </w:rPr>
            </w:pPr>
            <w:r w:rsidRPr="0004718D">
              <w:rPr>
                <w:rFonts w:ascii="Arial" w:hAnsi="Arial" w:cs="Arial"/>
                <w:color w:val="000080"/>
                <w:sz w:val="20"/>
              </w:rPr>
              <w:t>Unc</w:t>
            </w:r>
            <w:r w:rsidR="009A75F0" w:rsidRPr="0004718D">
              <w:rPr>
                <w:rFonts w:ascii="Arial" w:hAnsi="Arial" w:cs="Arial"/>
                <w:color w:val="000080"/>
                <w:sz w:val="20"/>
              </w:rPr>
              <w:t xml:space="preserve">ommon </w:t>
            </w:r>
            <w:r w:rsidR="009B5F1A" w:rsidRPr="0004718D">
              <w:rPr>
                <w:rFonts w:ascii="Arial" w:hAnsi="Arial" w:cs="Arial"/>
                <w:color w:val="000080"/>
                <w:sz w:val="20"/>
              </w:rPr>
              <w:t xml:space="preserve">Errors: </w:t>
            </w:r>
          </w:p>
        </w:tc>
      </w:tr>
      <w:tr w:rsidR="009B5F1A" w:rsidRPr="0004718D" w14:paraId="3363971E" w14:textId="77777777" w:rsidTr="00E707B1">
        <w:trPr>
          <w:trHeight w:val="198"/>
        </w:trPr>
        <w:tc>
          <w:tcPr>
            <w:tcW w:w="10278" w:type="dxa"/>
            <w:tcBorders>
              <w:top w:val="single" w:sz="4" w:space="0" w:color="auto"/>
            </w:tcBorders>
            <w:vAlign w:val="center"/>
          </w:tcPr>
          <w:p w14:paraId="0812F1C2" w14:textId="77777777" w:rsidR="00FD155C" w:rsidRDefault="00FD155C" w:rsidP="00FD155C">
            <w:pPr>
              <w:numPr>
                <w:ilvl w:val="0"/>
                <w:numId w:val="16"/>
              </w:numPr>
              <w:rPr>
                <w:rFonts w:ascii="Arial" w:hAnsi="Arial" w:cs="Arial"/>
                <w:sz w:val="20"/>
              </w:rPr>
            </w:pPr>
            <w:r>
              <w:rPr>
                <w:rFonts w:ascii="Arial" w:hAnsi="Arial" w:cs="Arial"/>
                <w:sz w:val="20"/>
              </w:rPr>
              <w:t>Deleting of files or digital records may result in the loss of information.</w:t>
            </w:r>
          </w:p>
          <w:p w14:paraId="59D155E0" w14:textId="77777777" w:rsidR="00FD155C" w:rsidRDefault="00FD155C" w:rsidP="00FD155C">
            <w:pPr>
              <w:numPr>
                <w:ilvl w:val="0"/>
                <w:numId w:val="16"/>
              </w:numPr>
              <w:rPr>
                <w:rFonts w:ascii="Arial" w:hAnsi="Arial" w:cs="Arial"/>
                <w:sz w:val="20"/>
              </w:rPr>
            </w:pPr>
            <w:r>
              <w:rPr>
                <w:rFonts w:ascii="Arial" w:hAnsi="Arial" w:cs="Arial"/>
                <w:sz w:val="20"/>
              </w:rPr>
              <w:t>Requesting the purchase of incorrect equipment or use of incorrect specifications may result in the reordering of equipment.</w:t>
            </w:r>
          </w:p>
          <w:p w14:paraId="343A15D0" w14:textId="25071505" w:rsidR="00334425" w:rsidRPr="005C7A2A" w:rsidRDefault="00FD155C" w:rsidP="005C7A2A">
            <w:pPr>
              <w:pStyle w:val="ListParagraph"/>
              <w:numPr>
                <w:ilvl w:val="0"/>
                <w:numId w:val="16"/>
              </w:numPr>
              <w:rPr>
                <w:rFonts w:ascii="Arial" w:hAnsi="Arial" w:cs="Arial"/>
                <w:sz w:val="20"/>
              </w:rPr>
            </w:pPr>
            <w:r>
              <w:rPr>
                <w:rFonts w:ascii="Arial" w:hAnsi="Arial" w:cs="Arial"/>
                <w:sz w:val="20"/>
              </w:rPr>
              <w:t>Incorrect computer configuration may result in a compromise to system security or disclosure of confidential or sensitive personal information.</w:t>
            </w:r>
          </w:p>
        </w:tc>
      </w:tr>
    </w:tbl>
    <w:p w14:paraId="0EA9297A" w14:textId="77777777" w:rsidR="000F0C23" w:rsidRPr="0004718D" w:rsidRDefault="000F0C23">
      <w:pPr>
        <w:tabs>
          <w:tab w:val="left" w:pos="360"/>
          <w:tab w:val="left" w:pos="1080"/>
          <w:tab w:val="left" w:pos="5040"/>
          <w:tab w:val="left" w:pos="5400"/>
          <w:tab w:val="left" w:pos="6120"/>
        </w:tabs>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868"/>
        <w:gridCol w:w="2070"/>
        <w:gridCol w:w="2340"/>
      </w:tblGrid>
      <w:tr w:rsidR="009B5F1A" w:rsidRPr="0004718D" w14:paraId="0CD6FA84" w14:textId="77777777" w:rsidTr="00E707B1">
        <w:trPr>
          <w:trHeight w:val="188"/>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0B350A40" w14:textId="32D9E790" w:rsidR="009B5F1A" w:rsidRPr="005C7A2A" w:rsidRDefault="00B75D4C" w:rsidP="005C7A2A">
            <w:pPr>
              <w:keepNext/>
              <w:tabs>
                <w:tab w:val="left" w:pos="2880"/>
              </w:tabs>
              <w:jc w:val="both"/>
              <w:rPr>
                <w:rFonts w:ascii="Arial" w:hAnsi="Arial" w:cs="Arial"/>
                <w:b/>
                <w:color w:val="000080"/>
                <w:sz w:val="22"/>
                <w:szCs w:val="22"/>
              </w:rPr>
            </w:pPr>
            <w:r w:rsidRPr="0004718D">
              <w:rPr>
                <w:rFonts w:ascii="Arial" w:hAnsi="Arial" w:cs="Arial"/>
                <w:b/>
                <w:color w:val="000080"/>
                <w:sz w:val="22"/>
                <w:szCs w:val="22"/>
              </w:rPr>
              <w:br w:type="page"/>
            </w:r>
            <w:r w:rsidR="00A711E5" w:rsidRPr="0004718D">
              <w:rPr>
                <w:rFonts w:ascii="Arial" w:hAnsi="Arial" w:cs="Arial"/>
                <w:b/>
                <w:color w:val="000080"/>
                <w:sz w:val="22"/>
                <w:szCs w:val="22"/>
              </w:rPr>
              <w:br w:type="page"/>
            </w:r>
            <w:r w:rsidR="00255E49" w:rsidRPr="0004718D">
              <w:rPr>
                <w:rFonts w:ascii="Arial" w:hAnsi="Arial" w:cs="Arial"/>
                <w:b/>
                <w:color w:val="000080"/>
                <w:sz w:val="22"/>
                <w:szCs w:val="22"/>
              </w:rPr>
              <w:t xml:space="preserve">10.  </w:t>
            </w:r>
            <w:r w:rsidR="009B5F1A" w:rsidRPr="0004718D">
              <w:rPr>
                <w:rFonts w:ascii="Arial" w:hAnsi="Arial" w:cs="Arial"/>
                <w:b/>
                <w:color w:val="000080"/>
                <w:sz w:val="22"/>
                <w:szCs w:val="22"/>
              </w:rPr>
              <w:t>EFFORT</w:t>
            </w:r>
            <w:r w:rsidR="00255E49" w:rsidRPr="0004718D">
              <w:rPr>
                <w:rFonts w:ascii="Arial" w:hAnsi="Arial" w:cs="Arial"/>
                <w:b/>
                <w:color w:val="000080"/>
                <w:sz w:val="22"/>
                <w:szCs w:val="22"/>
              </w:rPr>
              <w:t xml:space="preserve"> </w:t>
            </w:r>
          </w:p>
        </w:tc>
      </w:tr>
      <w:tr w:rsidR="005A585D" w:rsidRPr="0004718D" w14:paraId="3CE53472" w14:textId="77777777" w:rsidTr="00E707B1">
        <w:trPr>
          <w:cantSplit/>
          <w:trHeight w:val="549"/>
          <w:tblHeader/>
        </w:trPr>
        <w:tc>
          <w:tcPr>
            <w:tcW w:w="5868" w:type="dxa"/>
            <w:tcBorders>
              <w:top w:val="single" w:sz="4" w:space="0" w:color="auto"/>
              <w:left w:val="single" w:sz="4" w:space="0" w:color="808080"/>
              <w:bottom w:val="single" w:sz="4" w:space="0" w:color="808080"/>
            </w:tcBorders>
            <w:shd w:val="clear" w:color="auto" w:fill="CCFFFF"/>
            <w:vAlign w:val="center"/>
          </w:tcPr>
          <w:p w14:paraId="2E555573" w14:textId="77777777" w:rsidR="005A585D" w:rsidRPr="0004718D" w:rsidRDefault="005A585D" w:rsidP="00E707B1">
            <w:pPr>
              <w:keepNext/>
              <w:spacing w:before="60" w:after="60"/>
              <w:rPr>
                <w:rFonts w:ascii="Arial" w:hAnsi="Arial" w:cs="Arial"/>
                <w:b/>
                <w:color w:val="000080"/>
                <w:sz w:val="20"/>
              </w:rPr>
            </w:pPr>
            <w:r w:rsidRPr="0004718D">
              <w:rPr>
                <w:rFonts w:ascii="Arial" w:hAnsi="Arial" w:cs="Arial"/>
                <w:b/>
                <w:color w:val="000080"/>
                <w:sz w:val="20"/>
              </w:rPr>
              <w:t>Type of Effort</w:t>
            </w:r>
          </w:p>
        </w:tc>
        <w:tc>
          <w:tcPr>
            <w:tcW w:w="2070" w:type="dxa"/>
            <w:tcBorders>
              <w:top w:val="single" w:sz="4" w:space="0" w:color="auto"/>
              <w:bottom w:val="single" w:sz="4" w:space="0" w:color="808080"/>
            </w:tcBorders>
            <w:shd w:val="clear" w:color="auto" w:fill="CCFFFF"/>
            <w:vAlign w:val="center"/>
          </w:tcPr>
          <w:p w14:paraId="1ABBD8CC" w14:textId="77777777" w:rsidR="005A585D" w:rsidRPr="0004718D" w:rsidRDefault="005A585D" w:rsidP="00E707B1">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14:paraId="3378D08B" w14:textId="77777777" w:rsidR="005A585D" w:rsidRPr="0004718D" w:rsidRDefault="005A585D" w:rsidP="00E707B1">
            <w:pPr>
              <w:keepNext/>
              <w:spacing w:before="60" w:after="60"/>
              <w:jc w:val="center"/>
              <w:rPr>
                <w:rFonts w:ascii="Arial" w:hAnsi="Arial" w:cs="Arial"/>
                <w:b/>
                <w:color w:val="000080"/>
                <w:sz w:val="20"/>
              </w:rPr>
            </w:pPr>
            <w:r w:rsidRPr="0004718D">
              <w:rPr>
                <w:rFonts w:ascii="Arial" w:hAnsi="Arial" w:cs="Arial"/>
                <w:b/>
                <w:color w:val="000080"/>
                <w:sz w:val="20"/>
              </w:rPr>
              <w:t>Frequenc</w:t>
            </w:r>
            <w:r w:rsidR="00D63E55" w:rsidRPr="0004718D">
              <w:rPr>
                <w:rFonts w:ascii="Arial" w:hAnsi="Arial" w:cs="Arial"/>
                <w:b/>
                <w:color w:val="000080"/>
                <w:sz w:val="20"/>
              </w:rPr>
              <w:t>y</w:t>
            </w:r>
          </w:p>
        </w:tc>
      </w:tr>
      <w:tr w:rsidR="008548E1" w:rsidRPr="0004718D" w14:paraId="2E61C034" w14:textId="77777777" w:rsidTr="008548E1">
        <w:trPr>
          <w:cantSplit/>
          <w:trHeight w:hRule="exact" w:val="716"/>
        </w:trPr>
        <w:tc>
          <w:tcPr>
            <w:tcW w:w="5868" w:type="dxa"/>
            <w:tcBorders>
              <w:top w:val="nil"/>
              <w:left w:val="single" w:sz="4" w:space="0" w:color="808080"/>
              <w:bottom w:val="nil"/>
            </w:tcBorders>
            <w:vAlign w:val="center"/>
          </w:tcPr>
          <w:p w14:paraId="4019CBFC" w14:textId="77777777" w:rsidR="008548E1" w:rsidRPr="003441A8" w:rsidRDefault="00334425" w:rsidP="003441A8">
            <w:pPr>
              <w:rPr>
                <w:rFonts w:ascii="Arial" w:hAnsi="Arial"/>
                <w:sz w:val="20"/>
              </w:rPr>
            </w:pPr>
            <w:r w:rsidRPr="003441A8">
              <w:rPr>
                <w:rFonts w:ascii="Arial" w:hAnsi="Arial"/>
                <w:sz w:val="20"/>
              </w:rPr>
              <w:t>Sensory (detects and analyses computer system errors)</w:t>
            </w:r>
          </w:p>
        </w:tc>
        <w:tc>
          <w:tcPr>
            <w:tcW w:w="2070" w:type="dxa"/>
            <w:tcBorders>
              <w:top w:val="nil"/>
              <w:bottom w:val="nil"/>
            </w:tcBorders>
            <w:vAlign w:val="center"/>
          </w:tcPr>
          <w:p w14:paraId="38B362D5" w14:textId="77777777" w:rsidR="008548E1" w:rsidRPr="003441A8" w:rsidRDefault="00B73918" w:rsidP="007D7CE2">
            <w:pPr>
              <w:ind w:left="495"/>
              <w:rPr>
                <w:rFonts w:ascii="Arial" w:hAnsi="Arial"/>
                <w:sz w:val="20"/>
              </w:rPr>
            </w:pPr>
            <w:r w:rsidRPr="003441A8">
              <w:rPr>
                <w:rFonts w:ascii="Arial" w:hAnsi="Arial"/>
                <w:sz w:val="20"/>
              </w:rPr>
              <w:t>1-2 hours</w:t>
            </w:r>
          </w:p>
        </w:tc>
        <w:tc>
          <w:tcPr>
            <w:tcW w:w="2340" w:type="dxa"/>
            <w:tcBorders>
              <w:top w:val="nil"/>
              <w:bottom w:val="nil"/>
              <w:right w:val="single" w:sz="4" w:space="0" w:color="808080"/>
            </w:tcBorders>
            <w:vAlign w:val="center"/>
          </w:tcPr>
          <w:p w14:paraId="54E34884" w14:textId="77777777" w:rsidR="008548E1" w:rsidRPr="003441A8" w:rsidRDefault="00B73918" w:rsidP="007D7CE2">
            <w:pPr>
              <w:ind w:left="585"/>
              <w:rPr>
                <w:rFonts w:ascii="Arial" w:hAnsi="Arial"/>
                <w:sz w:val="20"/>
              </w:rPr>
            </w:pPr>
            <w:r w:rsidRPr="003441A8">
              <w:rPr>
                <w:rFonts w:ascii="Arial" w:hAnsi="Arial"/>
                <w:sz w:val="20"/>
              </w:rPr>
              <w:t>Frequent</w:t>
            </w:r>
          </w:p>
        </w:tc>
      </w:tr>
      <w:tr w:rsidR="008548E1" w:rsidRPr="0004718D" w14:paraId="2CD1EB12" w14:textId="77777777" w:rsidTr="008548E1">
        <w:trPr>
          <w:cantSplit/>
          <w:trHeight w:hRule="exact" w:val="716"/>
        </w:trPr>
        <w:tc>
          <w:tcPr>
            <w:tcW w:w="5868" w:type="dxa"/>
            <w:tcBorders>
              <w:top w:val="nil"/>
              <w:left w:val="single" w:sz="4" w:space="0" w:color="808080"/>
              <w:bottom w:val="nil"/>
            </w:tcBorders>
            <w:vAlign w:val="center"/>
          </w:tcPr>
          <w:p w14:paraId="771752F8" w14:textId="40713C74" w:rsidR="008548E1" w:rsidRPr="003441A8" w:rsidRDefault="00334425" w:rsidP="00FD155C">
            <w:pPr>
              <w:spacing w:after="240"/>
              <w:rPr>
                <w:rFonts w:ascii="Arial" w:hAnsi="Arial"/>
                <w:sz w:val="20"/>
              </w:rPr>
            </w:pPr>
            <w:r w:rsidRPr="003441A8">
              <w:rPr>
                <w:rFonts w:ascii="Arial" w:hAnsi="Arial"/>
                <w:sz w:val="20"/>
              </w:rPr>
              <w:t xml:space="preserve">Sensory (working at multiple </w:t>
            </w:r>
            <w:r w:rsidR="00BC4FD0">
              <w:rPr>
                <w:rFonts w:ascii="Arial" w:hAnsi="Arial"/>
                <w:sz w:val="20"/>
              </w:rPr>
              <w:t>computer displays</w:t>
            </w:r>
            <w:r w:rsidRPr="003441A8">
              <w:rPr>
                <w:rFonts w:ascii="Arial" w:hAnsi="Arial"/>
                <w:sz w:val="20"/>
              </w:rPr>
              <w:t>)</w:t>
            </w:r>
          </w:p>
        </w:tc>
        <w:tc>
          <w:tcPr>
            <w:tcW w:w="2070" w:type="dxa"/>
            <w:tcBorders>
              <w:top w:val="nil"/>
              <w:bottom w:val="nil"/>
            </w:tcBorders>
            <w:vAlign w:val="center"/>
          </w:tcPr>
          <w:p w14:paraId="54D6EA41" w14:textId="77777777" w:rsidR="008548E1" w:rsidRPr="003441A8" w:rsidRDefault="00B73918" w:rsidP="007D7CE2">
            <w:pPr>
              <w:ind w:left="495"/>
              <w:rPr>
                <w:rFonts w:ascii="Arial" w:hAnsi="Arial"/>
                <w:sz w:val="20"/>
              </w:rPr>
            </w:pPr>
            <w:r w:rsidRPr="003441A8">
              <w:rPr>
                <w:rFonts w:ascii="Arial" w:hAnsi="Arial"/>
                <w:sz w:val="20"/>
              </w:rPr>
              <w:t>1-2 hours</w:t>
            </w:r>
          </w:p>
        </w:tc>
        <w:tc>
          <w:tcPr>
            <w:tcW w:w="2340" w:type="dxa"/>
            <w:tcBorders>
              <w:top w:val="nil"/>
              <w:bottom w:val="nil"/>
              <w:right w:val="single" w:sz="4" w:space="0" w:color="808080"/>
            </w:tcBorders>
            <w:vAlign w:val="center"/>
          </w:tcPr>
          <w:p w14:paraId="53E5AAAF" w14:textId="77777777" w:rsidR="008548E1" w:rsidRPr="003441A8" w:rsidRDefault="00B73918" w:rsidP="007D7CE2">
            <w:pPr>
              <w:ind w:left="585"/>
              <w:rPr>
                <w:rFonts w:ascii="Arial" w:hAnsi="Arial"/>
                <w:sz w:val="20"/>
              </w:rPr>
            </w:pPr>
            <w:r w:rsidRPr="003441A8">
              <w:rPr>
                <w:rFonts w:ascii="Arial" w:hAnsi="Arial"/>
                <w:sz w:val="20"/>
              </w:rPr>
              <w:t>Frequent</w:t>
            </w:r>
          </w:p>
        </w:tc>
      </w:tr>
      <w:tr w:rsidR="008548E1" w:rsidRPr="0004718D" w14:paraId="725451E0" w14:textId="77777777" w:rsidTr="008548E1">
        <w:trPr>
          <w:cantSplit/>
          <w:trHeight w:hRule="exact" w:val="716"/>
        </w:trPr>
        <w:tc>
          <w:tcPr>
            <w:tcW w:w="5868" w:type="dxa"/>
            <w:tcBorders>
              <w:top w:val="nil"/>
              <w:left w:val="single" w:sz="4" w:space="0" w:color="808080"/>
              <w:bottom w:val="nil"/>
            </w:tcBorders>
            <w:vAlign w:val="center"/>
          </w:tcPr>
          <w:p w14:paraId="0C33CFCF" w14:textId="77777777" w:rsidR="008548E1" w:rsidRPr="003441A8" w:rsidRDefault="00334425" w:rsidP="003441A8">
            <w:pPr>
              <w:rPr>
                <w:rFonts w:ascii="Arial" w:hAnsi="Arial"/>
                <w:sz w:val="20"/>
              </w:rPr>
            </w:pPr>
            <w:r w:rsidRPr="003441A8">
              <w:rPr>
                <w:rFonts w:ascii="Arial" w:hAnsi="Arial"/>
                <w:sz w:val="20"/>
              </w:rPr>
              <w:t>Reading (texts, manuals, instructions, journals, memos)</w:t>
            </w:r>
          </w:p>
        </w:tc>
        <w:tc>
          <w:tcPr>
            <w:tcW w:w="2070" w:type="dxa"/>
            <w:tcBorders>
              <w:top w:val="nil"/>
              <w:bottom w:val="nil"/>
            </w:tcBorders>
            <w:vAlign w:val="center"/>
          </w:tcPr>
          <w:p w14:paraId="3AB7E981" w14:textId="77777777" w:rsidR="008548E1" w:rsidRPr="003441A8" w:rsidRDefault="00B73918" w:rsidP="007D7CE2">
            <w:pPr>
              <w:ind w:left="495"/>
              <w:rPr>
                <w:rFonts w:ascii="Arial" w:hAnsi="Arial"/>
                <w:sz w:val="20"/>
              </w:rPr>
            </w:pPr>
            <w:r w:rsidRPr="003441A8">
              <w:rPr>
                <w:rFonts w:ascii="Arial" w:hAnsi="Arial"/>
                <w:sz w:val="20"/>
              </w:rPr>
              <w:t>&lt; 1 hour</w:t>
            </w:r>
          </w:p>
        </w:tc>
        <w:tc>
          <w:tcPr>
            <w:tcW w:w="2340" w:type="dxa"/>
            <w:tcBorders>
              <w:top w:val="nil"/>
              <w:bottom w:val="nil"/>
              <w:right w:val="single" w:sz="4" w:space="0" w:color="808080"/>
            </w:tcBorders>
            <w:vAlign w:val="center"/>
          </w:tcPr>
          <w:p w14:paraId="3C85C145" w14:textId="77777777" w:rsidR="008548E1" w:rsidRPr="003441A8" w:rsidRDefault="00B73918" w:rsidP="007D7CE2">
            <w:pPr>
              <w:ind w:left="585"/>
              <w:rPr>
                <w:rFonts w:ascii="Arial" w:hAnsi="Arial"/>
                <w:sz w:val="20"/>
              </w:rPr>
            </w:pPr>
            <w:r w:rsidRPr="003441A8">
              <w:rPr>
                <w:rFonts w:ascii="Arial" w:hAnsi="Arial"/>
                <w:sz w:val="20"/>
              </w:rPr>
              <w:t>Frequent</w:t>
            </w:r>
          </w:p>
        </w:tc>
      </w:tr>
      <w:tr w:rsidR="008548E1" w:rsidRPr="0004718D" w14:paraId="2113418E" w14:textId="77777777" w:rsidTr="008548E1">
        <w:trPr>
          <w:cantSplit/>
          <w:trHeight w:hRule="exact" w:val="716"/>
        </w:trPr>
        <w:tc>
          <w:tcPr>
            <w:tcW w:w="5868" w:type="dxa"/>
            <w:tcBorders>
              <w:top w:val="nil"/>
              <w:left w:val="single" w:sz="4" w:space="0" w:color="808080"/>
              <w:bottom w:val="nil"/>
            </w:tcBorders>
            <w:vAlign w:val="center"/>
          </w:tcPr>
          <w:p w14:paraId="27D5E81A" w14:textId="77777777" w:rsidR="008548E1" w:rsidRPr="003441A8" w:rsidRDefault="00334425" w:rsidP="003441A8">
            <w:pPr>
              <w:rPr>
                <w:rFonts w:ascii="Arial" w:hAnsi="Arial"/>
                <w:sz w:val="20"/>
              </w:rPr>
            </w:pPr>
            <w:r w:rsidRPr="003441A8">
              <w:rPr>
                <w:rFonts w:ascii="Arial" w:hAnsi="Arial"/>
                <w:sz w:val="20"/>
              </w:rPr>
              <w:t>Writing (reports, instructions, schedules, memos,</w:t>
            </w:r>
            <w:r w:rsidR="000B381A">
              <w:rPr>
                <w:rFonts w:ascii="Arial" w:hAnsi="Arial"/>
                <w:sz w:val="20"/>
              </w:rPr>
              <w:t xml:space="preserve"> </w:t>
            </w:r>
            <w:r w:rsidR="000B381A" w:rsidRPr="003441A8">
              <w:rPr>
                <w:rFonts w:ascii="Arial" w:hAnsi="Arial"/>
                <w:sz w:val="20"/>
              </w:rPr>
              <w:t>Diagrams)</w:t>
            </w:r>
          </w:p>
        </w:tc>
        <w:tc>
          <w:tcPr>
            <w:tcW w:w="2070" w:type="dxa"/>
            <w:tcBorders>
              <w:top w:val="nil"/>
              <w:bottom w:val="nil"/>
            </w:tcBorders>
            <w:vAlign w:val="center"/>
          </w:tcPr>
          <w:p w14:paraId="5435EC4F" w14:textId="77777777" w:rsidR="008548E1" w:rsidRPr="003441A8" w:rsidRDefault="000B381A" w:rsidP="007D7CE2">
            <w:pPr>
              <w:ind w:left="495"/>
              <w:rPr>
                <w:rFonts w:ascii="Arial" w:hAnsi="Arial"/>
                <w:sz w:val="20"/>
              </w:rPr>
            </w:pPr>
            <w:r w:rsidRPr="003441A8">
              <w:rPr>
                <w:rFonts w:ascii="Arial" w:hAnsi="Arial"/>
                <w:sz w:val="20"/>
              </w:rPr>
              <w:t>1-2 hours</w:t>
            </w:r>
          </w:p>
        </w:tc>
        <w:tc>
          <w:tcPr>
            <w:tcW w:w="2340" w:type="dxa"/>
            <w:tcBorders>
              <w:top w:val="nil"/>
              <w:bottom w:val="nil"/>
              <w:right w:val="single" w:sz="4" w:space="0" w:color="808080"/>
            </w:tcBorders>
            <w:vAlign w:val="center"/>
          </w:tcPr>
          <w:p w14:paraId="33B77BC0" w14:textId="77777777" w:rsidR="008548E1" w:rsidRPr="003441A8" w:rsidRDefault="000B381A" w:rsidP="007D7CE2">
            <w:pPr>
              <w:ind w:left="585"/>
              <w:rPr>
                <w:rFonts w:ascii="Arial" w:hAnsi="Arial"/>
                <w:sz w:val="20"/>
              </w:rPr>
            </w:pPr>
            <w:r w:rsidRPr="003441A8">
              <w:rPr>
                <w:rFonts w:ascii="Arial" w:hAnsi="Arial"/>
                <w:sz w:val="20"/>
              </w:rPr>
              <w:t>Frequent</w:t>
            </w:r>
          </w:p>
        </w:tc>
      </w:tr>
      <w:tr w:rsidR="008548E1" w:rsidRPr="0004718D" w14:paraId="2AC6B6A4" w14:textId="77777777" w:rsidTr="00334425">
        <w:trPr>
          <w:cantSplit/>
          <w:trHeight w:hRule="exact" w:val="716"/>
        </w:trPr>
        <w:tc>
          <w:tcPr>
            <w:tcW w:w="5868" w:type="dxa"/>
            <w:tcBorders>
              <w:top w:val="nil"/>
              <w:left w:val="single" w:sz="4" w:space="0" w:color="808080"/>
              <w:bottom w:val="nil"/>
            </w:tcBorders>
            <w:vAlign w:val="center"/>
          </w:tcPr>
          <w:p w14:paraId="7AC69F07" w14:textId="77777777" w:rsidR="008548E1" w:rsidRPr="003441A8" w:rsidRDefault="000B381A" w:rsidP="003441A8">
            <w:pPr>
              <w:rPr>
                <w:rFonts w:ascii="Arial" w:hAnsi="Arial"/>
                <w:sz w:val="20"/>
              </w:rPr>
            </w:pPr>
            <w:r>
              <w:rPr>
                <w:rFonts w:ascii="Arial" w:hAnsi="Arial"/>
                <w:sz w:val="20"/>
              </w:rPr>
              <w:t>Physical (lifting and transporting lab equipment – computer systems, TVs, editing systems, etc.)</w:t>
            </w:r>
          </w:p>
        </w:tc>
        <w:tc>
          <w:tcPr>
            <w:tcW w:w="2070" w:type="dxa"/>
            <w:tcBorders>
              <w:top w:val="nil"/>
              <w:bottom w:val="nil"/>
            </w:tcBorders>
            <w:vAlign w:val="center"/>
          </w:tcPr>
          <w:p w14:paraId="30CFC375" w14:textId="77777777" w:rsidR="008548E1" w:rsidRPr="003441A8" w:rsidRDefault="000B381A" w:rsidP="007D7CE2">
            <w:pPr>
              <w:ind w:left="495"/>
              <w:rPr>
                <w:rFonts w:ascii="Arial" w:hAnsi="Arial"/>
                <w:sz w:val="20"/>
              </w:rPr>
            </w:pPr>
            <w:r>
              <w:rPr>
                <w:rFonts w:ascii="Arial" w:hAnsi="Arial"/>
                <w:sz w:val="20"/>
              </w:rPr>
              <w:t>&lt; 1 hour</w:t>
            </w:r>
          </w:p>
        </w:tc>
        <w:tc>
          <w:tcPr>
            <w:tcW w:w="2340" w:type="dxa"/>
            <w:tcBorders>
              <w:top w:val="nil"/>
              <w:bottom w:val="nil"/>
              <w:right w:val="single" w:sz="4" w:space="0" w:color="808080"/>
            </w:tcBorders>
            <w:vAlign w:val="center"/>
          </w:tcPr>
          <w:p w14:paraId="2D8A3958" w14:textId="77777777" w:rsidR="008548E1" w:rsidRPr="003441A8" w:rsidRDefault="000B381A" w:rsidP="007D7CE2">
            <w:pPr>
              <w:ind w:left="585"/>
              <w:rPr>
                <w:rFonts w:ascii="Arial" w:hAnsi="Arial"/>
                <w:sz w:val="20"/>
              </w:rPr>
            </w:pPr>
            <w:r>
              <w:rPr>
                <w:rFonts w:ascii="Arial" w:hAnsi="Arial"/>
                <w:sz w:val="20"/>
              </w:rPr>
              <w:t>Frequent</w:t>
            </w:r>
          </w:p>
        </w:tc>
      </w:tr>
      <w:tr w:rsidR="00334425" w:rsidRPr="0004718D" w14:paraId="5A3FAB79" w14:textId="77777777" w:rsidTr="007D7CE2">
        <w:trPr>
          <w:cantSplit/>
          <w:trHeight w:hRule="exact" w:val="716"/>
        </w:trPr>
        <w:tc>
          <w:tcPr>
            <w:tcW w:w="5868" w:type="dxa"/>
            <w:tcBorders>
              <w:top w:val="nil"/>
              <w:left w:val="single" w:sz="4" w:space="0" w:color="808080"/>
              <w:bottom w:val="nil"/>
            </w:tcBorders>
            <w:vAlign w:val="center"/>
          </w:tcPr>
          <w:p w14:paraId="41045053" w14:textId="394951F8" w:rsidR="00334425" w:rsidRDefault="00B73918" w:rsidP="003441A8">
            <w:pPr>
              <w:rPr>
                <w:rFonts w:ascii="Arial" w:hAnsi="Arial"/>
                <w:sz w:val="20"/>
              </w:rPr>
            </w:pPr>
            <w:r w:rsidRPr="003441A8">
              <w:rPr>
                <w:rFonts w:ascii="Arial" w:hAnsi="Arial"/>
                <w:sz w:val="20"/>
              </w:rPr>
              <w:t>Physical (crouching</w:t>
            </w:r>
            <w:r w:rsidR="00EE2600" w:rsidRPr="00EE2600">
              <w:rPr>
                <w:rFonts w:ascii="Arial" w:hAnsi="Arial"/>
                <w:sz w:val="20"/>
              </w:rPr>
              <w:t xml:space="preserve">, climbing, reaching: repairing equipment, </w:t>
            </w:r>
            <w:r w:rsidR="00EE2600">
              <w:rPr>
                <w:rFonts w:ascii="Arial" w:hAnsi="Arial"/>
                <w:sz w:val="20"/>
              </w:rPr>
              <w:t>cleaning/</w:t>
            </w:r>
            <w:r w:rsidR="00EE2600" w:rsidRPr="00EE2600">
              <w:rPr>
                <w:rFonts w:ascii="Arial" w:hAnsi="Arial"/>
                <w:sz w:val="20"/>
              </w:rPr>
              <w:t>replacing system components, wiring circuits</w:t>
            </w:r>
            <w:r w:rsidRPr="003441A8">
              <w:rPr>
                <w:rFonts w:ascii="Arial" w:hAnsi="Arial"/>
                <w:sz w:val="20"/>
              </w:rPr>
              <w:t>)</w:t>
            </w:r>
          </w:p>
          <w:p w14:paraId="5272E626" w14:textId="77777777" w:rsidR="00BC4FD0" w:rsidRDefault="00BC4FD0" w:rsidP="003441A8">
            <w:pPr>
              <w:rPr>
                <w:rFonts w:ascii="Arial" w:hAnsi="Arial"/>
                <w:sz w:val="20"/>
              </w:rPr>
            </w:pPr>
          </w:p>
          <w:p w14:paraId="6DFEBAB7" w14:textId="77777777" w:rsidR="00BC4FD0" w:rsidRDefault="00BC4FD0" w:rsidP="003441A8">
            <w:pPr>
              <w:rPr>
                <w:rFonts w:ascii="Arial" w:hAnsi="Arial"/>
                <w:sz w:val="20"/>
              </w:rPr>
            </w:pPr>
          </w:p>
          <w:p w14:paraId="7AEABFE0" w14:textId="77777777" w:rsidR="00BC4FD0" w:rsidRDefault="00BC4FD0" w:rsidP="003441A8">
            <w:pPr>
              <w:rPr>
                <w:rFonts w:ascii="Arial" w:hAnsi="Arial"/>
                <w:sz w:val="20"/>
              </w:rPr>
            </w:pPr>
          </w:p>
          <w:p w14:paraId="24598AF8" w14:textId="5C2D5373" w:rsidR="00BC4FD0" w:rsidRPr="003441A8" w:rsidRDefault="00BC4FD0" w:rsidP="003441A8">
            <w:pPr>
              <w:rPr>
                <w:rFonts w:ascii="Arial" w:hAnsi="Arial"/>
                <w:sz w:val="20"/>
              </w:rPr>
            </w:pPr>
          </w:p>
        </w:tc>
        <w:tc>
          <w:tcPr>
            <w:tcW w:w="2070" w:type="dxa"/>
            <w:tcBorders>
              <w:top w:val="nil"/>
              <w:bottom w:val="nil"/>
            </w:tcBorders>
            <w:vAlign w:val="center"/>
          </w:tcPr>
          <w:p w14:paraId="1A351A52" w14:textId="77777777" w:rsidR="00334425" w:rsidRPr="003441A8" w:rsidRDefault="00B73918" w:rsidP="007D7CE2">
            <w:pPr>
              <w:ind w:left="495"/>
              <w:rPr>
                <w:rFonts w:ascii="Arial" w:hAnsi="Arial"/>
                <w:sz w:val="20"/>
              </w:rPr>
            </w:pPr>
            <w:r w:rsidRPr="003441A8">
              <w:rPr>
                <w:rFonts w:ascii="Arial" w:hAnsi="Arial"/>
                <w:sz w:val="20"/>
              </w:rPr>
              <w:t>&lt; 1 hour</w:t>
            </w:r>
          </w:p>
        </w:tc>
        <w:tc>
          <w:tcPr>
            <w:tcW w:w="2340" w:type="dxa"/>
            <w:tcBorders>
              <w:top w:val="nil"/>
              <w:bottom w:val="nil"/>
              <w:right w:val="single" w:sz="4" w:space="0" w:color="808080"/>
            </w:tcBorders>
            <w:vAlign w:val="center"/>
          </w:tcPr>
          <w:p w14:paraId="023F878C" w14:textId="77777777" w:rsidR="00334425" w:rsidRPr="003441A8" w:rsidRDefault="00B73918" w:rsidP="007D7CE2">
            <w:pPr>
              <w:ind w:left="585"/>
              <w:rPr>
                <w:rFonts w:ascii="Arial" w:hAnsi="Arial"/>
                <w:sz w:val="20"/>
              </w:rPr>
            </w:pPr>
            <w:r w:rsidRPr="003441A8">
              <w:rPr>
                <w:rFonts w:ascii="Arial" w:hAnsi="Arial"/>
                <w:sz w:val="20"/>
              </w:rPr>
              <w:t>Frequent</w:t>
            </w:r>
          </w:p>
        </w:tc>
      </w:tr>
      <w:tr w:rsidR="00B73918" w:rsidRPr="0004718D" w14:paraId="4BE19115" w14:textId="77777777" w:rsidTr="007D7CE2">
        <w:trPr>
          <w:cantSplit/>
          <w:trHeight w:hRule="exact" w:val="716"/>
        </w:trPr>
        <w:tc>
          <w:tcPr>
            <w:tcW w:w="5868" w:type="dxa"/>
            <w:tcBorders>
              <w:top w:val="nil"/>
              <w:left w:val="single" w:sz="4" w:space="0" w:color="808080"/>
              <w:bottom w:val="single" w:sz="4" w:space="0" w:color="auto"/>
            </w:tcBorders>
            <w:vAlign w:val="center"/>
          </w:tcPr>
          <w:p w14:paraId="57A221D7" w14:textId="528C8952" w:rsidR="00B73918" w:rsidRPr="003441A8" w:rsidRDefault="00B73918" w:rsidP="003441A8">
            <w:pPr>
              <w:rPr>
                <w:rFonts w:ascii="Arial" w:hAnsi="Arial"/>
                <w:sz w:val="20"/>
              </w:rPr>
            </w:pPr>
            <w:r w:rsidRPr="003441A8">
              <w:rPr>
                <w:rFonts w:ascii="Arial" w:hAnsi="Arial"/>
                <w:sz w:val="20"/>
              </w:rPr>
              <w:t>Physical/Dexterity (constructing and configuring</w:t>
            </w:r>
            <w:r w:rsidR="000607AE">
              <w:rPr>
                <w:rFonts w:ascii="Arial" w:hAnsi="Arial"/>
                <w:sz w:val="20"/>
              </w:rPr>
              <w:t xml:space="preserve"> computer systems, involving micro switches and very small connectors</w:t>
            </w:r>
            <w:r w:rsidR="00EE2600">
              <w:rPr>
                <w:rFonts w:ascii="Arial" w:hAnsi="Arial"/>
                <w:sz w:val="20"/>
              </w:rPr>
              <w:t xml:space="preserve">, </w:t>
            </w:r>
            <w:r w:rsidR="00FD155C">
              <w:rPr>
                <w:rFonts w:ascii="Arial" w:hAnsi="Arial"/>
                <w:sz w:val="20"/>
              </w:rPr>
              <w:t>k</w:t>
            </w:r>
            <w:r w:rsidR="00EE2600">
              <w:rPr>
                <w:rFonts w:ascii="Arial" w:hAnsi="Arial"/>
                <w:sz w:val="20"/>
              </w:rPr>
              <w:t>eyboarding, using hand and/or power tools (screwdriver, drills</w:t>
            </w:r>
            <w:r w:rsidR="000607AE">
              <w:rPr>
                <w:rFonts w:ascii="Arial" w:hAnsi="Arial"/>
                <w:sz w:val="20"/>
              </w:rPr>
              <w:t>)</w:t>
            </w:r>
          </w:p>
        </w:tc>
        <w:tc>
          <w:tcPr>
            <w:tcW w:w="2070" w:type="dxa"/>
            <w:tcBorders>
              <w:top w:val="nil"/>
              <w:bottom w:val="single" w:sz="4" w:space="0" w:color="auto"/>
            </w:tcBorders>
            <w:vAlign w:val="center"/>
          </w:tcPr>
          <w:p w14:paraId="01F920A2" w14:textId="77777777" w:rsidR="00B73918" w:rsidRPr="003441A8" w:rsidRDefault="000607AE" w:rsidP="007D7CE2">
            <w:pPr>
              <w:ind w:left="495"/>
              <w:rPr>
                <w:rFonts w:ascii="Arial" w:hAnsi="Arial"/>
                <w:sz w:val="20"/>
              </w:rPr>
            </w:pPr>
            <w:r>
              <w:rPr>
                <w:rFonts w:ascii="Arial" w:hAnsi="Arial"/>
                <w:sz w:val="20"/>
              </w:rPr>
              <w:t>&lt; 1 hour</w:t>
            </w:r>
          </w:p>
        </w:tc>
        <w:tc>
          <w:tcPr>
            <w:tcW w:w="2340" w:type="dxa"/>
            <w:tcBorders>
              <w:top w:val="nil"/>
              <w:bottom w:val="single" w:sz="4" w:space="0" w:color="auto"/>
              <w:right w:val="single" w:sz="4" w:space="0" w:color="808080"/>
            </w:tcBorders>
            <w:vAlign w:val="center"/>
          </w:tcPr>
          <w:p w14:paraId="4D658D11" w14:textId="1AA7CB61" w:rsidR="00B73918" w:rsidRPr="003441A8" w:rsidRDefault="000607AE" w:rsidP="007D7CE2">
            <w:pPr>
              <w:ind w:left="585"/>
              <w:rPr>
                <w:rFonts w:ascii="Arial" w:hAnsi="Arial"/>
                <w:sz w:val="20"/>
              </w:rPr>
            </w:pPr>
            <w:r>
              <w:rPr>
                <w:rFonts w:ascii="Arial" w:hAnsi="Arial"/>
                <w:sz w:val="20"/>
              </w:rPr>
              <w:t>Frequent</w:t>
            </w:r>
          </w:p>
        </w:tc>
      </w:tr>
    </w:tbl>
    <w:p w14:paraId="3F50C564" w14:textId="77777777" w:rsidR="0045567D" w:rsidRPr="0004718D" w:rsidRDefault="0045567D">
      <w:pPr>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588"/>
        <w:gridCol w:w="3690"/>
      </w:tblGrid>
      <w:tr w:rsidR="008B0721" w:rsidRPr="0004718D" w14:paraId="6A034074" w14:textId="77777777" w:rsidTr="00E707B1">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8B16F30" w14:textId="77777777" w:rsidR="008B0721" w:rsidRPr="0004718D" w:rsidRDefault="008B0721" w:rsidP="005C7A2A">
            <w:pPr>
              <w:keepNext/>
              <w:spacing w:before="120"/>
              <w:rPr>
                <w:rFonts w:ascii="Arial" w:hAnsi="Arial" w:cs="Arial"/>
                <w:i/>
                <w:color w:val="000080"/>
                <w:sz w:val="22"/>
                <w:szCs w:val="22"/>
              </w:rPr>
            </w:pPr>
            <w:r w:rsidRPr="0004718D">
              <w:rPr>
                <w:rFonts w:ascii="Arial" w:hAnsi="Arial" w:cs="Arial"/>
                <w:b/>
                <w:color w:val="000080"/>
                <w:sz w:val="22"/>
                <w:szCs w:val="22"/>
              </w:rPr>
              <w:t>11.  WORKING CONDITIONS</w:t>
            </w:r>
          </w:p>
        </w:tc>
      </w:tr>
      <w:tr w:rsidR="008B0721" w:rsidRPr="0004718D" w14:paraId="07FC5C0D" w14:textId="77777777" w:rsidTr="00E707B1">
        <w:trPr>
          <w:cantSplit/>
          <w:trHeight w:val="405"/>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71C5DA48" w14:textId="77777777" w:rsidR="008B0721" w:rsidRPr="0004718D" w:rsidRDefault="008B0721" w:rsidP="00E707B1">
            <w:pPr>
              <w:keepNext/>
              <w:spacing w:before="60" w:after="60"/>
              <w:rPr>
                <w:rFonts w:ascii="Arial" w:hAnsi="Arial" w:cs="Arial"/>
                <w:b/>
                <w:color w:val="000080"/>
                <w:sz w:val="20"/>
              </w:rPr>
            </w:pPr>
            <w:r w:rsidRPr="0004718D">
              <w:rPr>
                <w:rFonts w:ascii="Arial" w:hAnsi="Arial" w:cs="Arial"/>
                <w:b/>
                <w:color w:val="000080"/>
                <w:sz w:val="20"/>
              </w:rPr>
              <w:t>Location</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4E5402CD" w14:textId="77777777" w:rsidR="008B0721" w:rsidRPr="0004718D" w:rsidRDefault="008B0721" w:rsidP="00E707B1">
            <w:pPr>
              <w:keepNext/>
              <w:spacing w:before="60" w:after="60"/>
              <w:jc w:val="center"/>
              <w:rPr>
                <w:rFonts w:ascii="Arial" w:hAnsi="Arial" w:cs="Arial"/>
                <w:b/>
                <w:color w:val="000080"/>
                <w:sz w:val="20"/>
              </w:rPr>
            </w:pPr>
            <w:r w:rsidRPr="0004718D">
              <w:rPr>
                <w:rFonts w:ascii="Arial" w:hAnsi="Arial" w:cs="Arial"/>
                <w:b/>
                <w:color w:val="000080"/>
                <w:sz w:val="20"/>
              </w:rPr>
              <w:t>Hours spent as a total of hours worked per week</w:t>
            </w:r>
          </w:p>
        </w:tc>
      </w:tr>
      <w:tr w:rsidR="008B0721" w:rsidRPr="0004718D" w14:paraId="744303D1" w14:textId="77777777" w:rsidTr="000E0DD7">
        <w:trPr>
          <w:cantSplit/>
          <w:trHeight w:hRule="exact" w:val="504"/>
        </w:trPr>
        <w:tc>
          <w:tcPr>
            <w:tcW w:w="6588" w:type="dxa"/>
            <w:tcBorders>
              <w:top w:val="single" w:sz="4" w:space="0" w:color="808080"/>
              <w:left w:val="single" w:sz="4" w:space="0" w:color="808080"/>
              <w:bottom w:val="nil"/>
            </w:tcBorders>
            <w:vAlign w:val="center"/>
          </w:tcPr>
          <w:p w14:paraId="77640F93" w14:textId="248CF825" w:rsidR="008B0721" w:rsidRPr="003441A8" w:rsidRDefault="001C7996" w:rsidP="003441A8">
            <w:pPr>
              <w:rPr>
                <w:rFonts w:ascii="Arial" w:hAnsi="Arial"/>
                <w:sz w:val="20"/>
              </w:rPr>
            </w:pPr>
            <w:r>
              <w:rPr>
                <w:rFonts w:ascii="Arial" w:hAnsi="Arial"/>
                <w:sz w:val="20"/>
              </w:rPr>
              <w:t>TASC II Creative Studio</w:t>
            </w:r>
          </w:p>
        </w:tc>
        <w:tc>
          <w:tcPr>
            <w:tcW w:w="3690" w:type="dxa"/>
            <w:tcBorders>
              <w:top w:val="single" w:sz="4" w:space="0" w:color="808080"/>
              <w:bottom w:val="nil"/>
              <w:right w:val="single" w:sz="4" w:space="0" w:color="808080"/>
            </w:tcBorders>
            <w:vAlign w:val="center"/>
          </w:tcPr>
          <w:p w14:paraId="54B664BA" w14:textId="77777777" w:rsidR="008B0721" w:rsidRPr="003441A8" w:rsidRDefault="00914FC8" w:rsidP="003441A8">
            <w:pPr>
              <w:rPr>
                <w:rFonts w:ascii="Arial" w:hAnsi="Arial"/>
                <w:sz w:val="20"/>
              </w:rPr>
            </w:pPr>
            <w:r>
              <w:rPr>
                <w:rFonts w:ascii="Arial" w:hAnsi="Arial"/>
                <w:sz w:val="20"/>
              </w:rPr>
              <w:t xml:space="preserve">                         </w:t>
            </w:r>
            <w:r w:rsidR="00680D98" w:rsidRPr="003441A8">
              <w:rPr>
                <w:rFonts w:ascii="Arial" w:hAnsi="Arial"/>
                <w:sz w:val="20"/>
              </w:rPr>
              <w:t>9/35</w:t>
            </w:r>
          </w:p>
        </w:tc>
      </w:tr>
      <w:tr w:rsidR="008B0721" w:rsidRPr="0004718D" w14:paraId="515F2C70" w14:textId="77777777" w:rsidTr="000E0DD7">
        <w:trPr>
          <w:cantSplit/>
          <w:trHeight w:hRule="exact" w:val="504"/>
        </w:trPr>
        <w:tc>
          <w:tcPr>
            <w:tcW w:w="6588" w:type="dxa"/>
            <w:tcBorders>
              <w:top w:val="nil"/>
              <w:left w:val="single" w:sz="4" w:space="0" w:color="808080"/>
              <w:bottom w:val="nil"/>
            </w:tcBorders>
            <w:vAlign w:val="center"/>
          </w:tcPr>
          <w:p w14:paraId="49F6575F" w14:textId="77777777" w:rsidR="008B0721" w:rsidRPr="003441A8" w:rsidRDefault="00680D98" w:rsidP="003441A8">
            <w:pPr>
              <w:rPr>
                <w:rFonts w:ascii="Arial" w:hAnsi="Arial"/>
                <w:sz w:val="20"/>
              </w:rPr>
            </w:pPr>
            <w:r w:rsidRPr="003441A8">
              <w:rPr>
                <w:rFonts w:ascii="Arial" w:hAnsi="Arial"/>
                <w:sz w:val="20"/>
              </w:rPr>
              <w:t>Sonic Research Studio</w:t>
            </w:r>
          </w:p>
        </w:tc>
        <w:tc>
          <w:tcPr>
            <w:tcW w:w="3690" w:type="dxa"/>
            <w:tcBorders>
              <w:top w:val="nil"/>
              <w:bottom w:val="nil"/>
              <w:right w:val="single" w:sz="4" w:space="0" w:color="808080"/>
            </w:tcBorders>
            <w:vAlign w:val="center"/>
          </w:tcPr>
          <w:p w14:paraId="0A82A777" w14:textId="77777777" w:rsidR="008B0721" w:rsidRPr="003441A8" w:rsidRDefault="00914FC8" w:rsidP="003441A8">
            <w:pPr>
              <w:rPr>
                <w:rFonts w:ascii="Arial" w:hAnsi="Arial"/>
                <w:sz w:val="20"/>
              </w:rPr>
            </w:pPr>
            <w:r>
              <w:rPr>
                <w:rFonts w:ascii="Arial" w:hAnsi="Arial"/>
                <w:sz w:val="20"/>
              </w:rPr>
              <w:t xml:space="preserve">                         </w:t>
            </w:r>
            <w:r w:rsidR="00680D98" w:rsidRPr="003441A8">
              <w:rPr>
                <w:rFonts w:ascii="Arial" w:hAnsi="Arial"/>
                <w:sz w:val="20"/>
              </w:rPr>
              <w:t>8/35</w:t>
            </w:r>
          </w:p>
        </w:tc>
      </w:tr>
      <w:tr w:rsidR="008B0721" w:rsidRPr="0004718D" w14:paraId="27B34278" w14:textId="77777777" w:rsidTr="009B5D2F">
        <w:trPr>
          <w:cantSplit/>
          <w:trHeight w:hRule="exact" w:val="504"/>
        </w:trPr>
        <w:tc>
          <w:tcPr>
            <w:tcW w:w="6588" w:type="dxa"/>
            <w:tcBorders>
              <w:top w:val="nil"/>
              <w:left w:val="single" w:sz="4" w:space="0" w:color="808080"/>
              <w:bottom w:val="nil"/>
            </w:tcBorders>
            <w:vAlign w:val="center"/>
          </w:tcPr>
          <w:p w14:paraId="4B38A4F8" w14:textId="4F187A48" w:rsidR="008B0721" w:rsidRPr="003441A8" w:rsidRDefault="00680D98" w:rsidP="003441A8">
            <w:pPr>
              <w:rPr>
                <w:rFonts w:ascii="Arial" w:hAnsi="Arial"/>
                <w:sz w:val="20"/>
              </w:rPr>
            </w:pPr>
            <w:r w:rsidRPr="003441A8">
              <w:rPr>
                <w:rFonts w:ascii="Arial" w:hAnsi="Arial"/>
                <w:sz w:val="20"/>
              </w:rPr>
              <w:t xml:space="preserve">Other Communication </w:t>
            </w:r>
            <w:r w:rsidR="001C7996">
              <w:rPr>
                <w:rFonts w:ascii="Arial" w:hAnsi="Arial"/>
                <w:sz w:val="20"/>
              </w:rPr>
              <w:t>Spaces</w:t>
            </w:r>
          </w:p>
        </w:tc>
        <w:tc>
          <w:tcPr>
            <w:tcW w:w="3690" w:type="dxa"/>
            <w:tcBorders>
              <w:top w:val="nil"/>
              <w:bottom w:val="nil"/>
              <w:right w:val="single" w:sz="4" w:space="0" w:color="808080"/>
            </w:tcBorders>
            <w:vAlign w:val="center"/>
          </w:tcPr>
          <w:p w14:paraId="571DA797" w14:textId="77777777" w:rsidR="008B0721" w:rsidRPr="003441A8" w:rsidRDefault="00914FC8" w:rsidP="003441A8">
            <w:pPr>
              <w:rPr>
                <w:rFonts w:ascii="Arial" w:hAnsi="Arial"/>
                <w:sz w:val="20"/>
              </w:rPr>
            </w:pPr>
            <w:r>
              <w:rPr>
                <w:rFonts w:ascii="Arial" w:hAnsi="Arial"/>
                <w:sz w:val="20"/>
              </w:rPr>
              <w:t xml:space="preserve">                         </w:t>
            </w:r>
            <w:r w:rsidR="00680D98" w:rsidRPr="003441A8">
              <w:rPr>
                <w:rFonts w:ascii="Arial" w:hAnsi="Arial"/>
                <w:sz w:val="20"/>
              </w:rPr>
              <w:t>5/35</w:t>
            </w:r>
          </w:p>
        </w:tc>
      </w:tr>
      <w:tr w:rsidR="00680D98" w:rsidRPr="0004718D" w14:paraId="6E4E55F0" w14:textId="77777777" w:rsidTr="009B5D2F">
        <w:trPr>
          <w:cantSplit/>
          <w:trHeight w:hRule="exact" w:val="504"/>
        </w:trPr>
        <w:tc>
          <w:tcPr>
            <w:tcW w:w="6588" w:type="dxa"/>
            <w:tcBorders>
              <w:top w:val="nil"/>
              <w:left w:val="single" w:sz="4" w:space="0" w:color="808080"/>
              <w:bottom w:val="nil"/>
            </w:tcBorders>
            <w:vAlign w:val="center"/>
          </w:tcPr>
          <w:p w14:paraId="2309BDAD" w14:textId="77777777" w:rsidR="00680D98" w:rsidRPr="003441A8" w:rsidRDefault="00680D98" w:rsidP="003441A8">
            <w:pPr>
              <w:rPr>
                <w:rFonts w:ascii="Arial" w:hAnsi="Arial"/>
                <w:sz w:val="20"/>
              </w:rPr>
            </w:pPr>
            <w:r w:rsidRPr="003441A8">
              <w:rPr>
                <w:rFonts w:ascii="Arial" w:hAnsi="Arial"/>
                <w:sz w:val="20"/>
              </w:rPr>
              <w:t>Personal Office</w:t>
            </w:r>
          </w:p>
        </w:tc>
        <w:tc>
          <w:tcPr>
            <w:tcW w:w="3690" w:type="dxa"/>
            <w:tcBorders>
              <w:top w:val="nil"/>
              <w:bottom w:val="nil"/>
              <w:right w:val="single" w:sz="4" w:space="0" w:color="808080"/>
            </w:tcBorders>
            <w:vAlign w:val="center"/>
          </w:tcPr>
          <w:p w14:paraId="47BE65A5" w14:textId="77777777" w:rsidR="00680D98" w:rsidRPr="003441A8" w:rsidRDefault="00914FC8" w:rsidP="003441A8">
            <w:pPr>
              <w:rPr>
                <w:rFonts w:ascii="Arial" w:hAnsi="Arial"/>
                <w:sz w:val="20"/>
              </w:rPr>
            </w:pPr>
            <w:r>
              <w:rPr>
                <w:rFonts w:ascii="Arial" w:hAnsi="Arial"/>
                <w:sz w:val="20"/>
              </w:rPr>
              <w:t xml:space="preserve">                         </w:t>
            </w:r>
            <w:r w:rsidR="00680D98" w:rsidRPr="003441A8">
              <w:rPr>
                <w:rFonts w:ascii="Arial" w:hAnsi="Arial"/>
                <w:sz w:val="20"/>
              </w:rPr>
              <w:t>5/35</w:t>
            </w:r>
          </w:p>
        </w:tc>
      </w:tr>
      <w:tr w:rsidR="00680D98" w:rsidRPr="0004718D" w14:paraId="278F71D0" w14:textId="77777777" w:rsidTr="009B5D2F">
        <w:trPr>
          <w:cantSplit/>
          <w:trHeight w:hRule="exact" w:val="504"/>
        </w:trPr>
        <w:tc>
          <w:tcPr>
            <w:tcW w:w="6588" w:type="dxa"/>
            <w:tcBorders>
              <w:top w:val="nil"/>
              <w:left w:val="single" w:sz="4" w:space="0" w:color="808080"/>
              <w:bottom w:val="nil"/>
            </w:tcBorders>
            <w:vAlign w:val="center"/>
          </w:tcPr>
          <w:p w14:paraId="4E43C0B6" w14:textId="77777777" w:rsidR="00680D98" w:rsidRPr="003441A8" w:rsidRDefault="00680D98" w:rsidP="003441A8">
            <w:pPr>
              <w:rPr>
                <w:rFonts w:ascii="Arial" w:hAnsi="Arial"/>
                <w:sz w:val="20"/>
              </w:rPr>
            </w:pPr>
            <w:r w:rsidRPr="003441A8">
              <w:rPr>
                <w:rFonts w:ascii="Arial" w:hAnsi="Arial"/>
                <w:sz w:val="20"/>
              </w:rPr>
              <w:lastRenderedPageBreak/>
              <w:t>Resource Office</w:t>
            </w:r>
          </w:p>
        </w:tc>
        <w:tc>
          <w:tcPr>
            <w:tcW w:w="3690" w:type="dxa"/>
            <w:tcBorders>
              <w:top w:val="nil"/>
              <w:bottom w:val="nil"/>
              <w:right w:val="single" w:sz="4" w:space="0" w:color="808080"/>
            </w:tcBorders>
            <w:vAlign w:val="center"/>
          </w:tcPr>
          <w:p w14:paraId="1844EEF2" w14:textId="77777777" w:rsidR="00680D98" w:rsidRPr="003441A8" w:rsidRDefault="00914FC8" w:rsidP="003441A8">
            <w:pPr>
              <w:rPr>
                <w:rFonts w:ascii="Arial" w:hAnsi="Arial"/>
                <w:sz w:val="20"/>
              </w:rPr>
            </w:pPr>
            <w:r>
              <w:rPr>
                <w:rFonts w:ascii="Arial" w:hAnsi="Arial"/>
                <w:sz w:val="20"/>
              </w:rPr>
              <w:t xml:space="preserve">                         </w:t>
            </w:r>
            <w:r w:rsidR="00680D98" w:rsidRPr="003441A8">
              <w:rPr>
                <w:rFonts w:ascii="Arial" w:hAnsi="Arial"/>
                <w:sz w:val="20"/>
              </w:rPr>
              <w:t>5/35</w:t>
            </w:r>
          </w:p>
        </w:tc>
      </w:tr>
      <w:tr w:rsidR="00680D98" w:rsidRPr="0004718D" w14:paraId="4572FA84" w14:textId="77777777" w:rsidTr="009B5D2F">
        <w:trPr>
          <w:cantSplit/>
          <w:trHeight w:hRule="exact" w:val="504"/>
        </w:trPr>
        <w:tc>
          <w:tcPr>
            <w:tcW w:w="6588" w:type="dxa"/>
            <w:tcBorders>
              <w:top w:val="nil"/>
              <w:left w:val="single" w:sz="4" w:space="0" w:color="808080"/>
              <w:bottom w:val="nil"/>
            </w:tcBorders>
            <w:vAlign w:val="center"/>
          </w:tcPr>
          <w:p w14:paraId="450DFF5F" w14:textId="77777777" w:rsidR="00680D98" w:rsidRPr="003441A8" w:rsidRDefault="00680D98" w:rsidP="003441A8">
            <w:pPr>
              <w:rPr>
                <w:rFonts w:ascii="Arial" w:hAnsi="Arial"/>
                <w:sz w:val="20"/>
              </w:rPr>
            </w:pPr>
            <w:r w:rsidRPr="003441A8">
              <w:rPr>
                <w:rFonts w:ascii="Arial" w:hAnsi="Arial"/>
                <w:sz w:val="20"/>
              </w:rPr>
              <w:t>Administration Office (CMNS General Office)</w:t>
            </w:r>
          </w:p>
        </w:tc>
        <w:tc>
          <w:tcPr>
            <w:tcW w:w="3690" w:type="dxa"/>
            <w:tcBorders>
              <w:top w:val="nil"/>
              <w:bottom w:val="nil"/>
              <w:right w:val="single" w:sz="4" w:space="0" w:color="808080"/>
            </w:tcBorders>
            <w:vAlign w:val="center"/>
          </w:tcPr>
          <w:p w14:paraId="450AABF0" w14:textId="77777777" w:rsidR="00680D98" w:rsidRPr="003441A8" w:rsidRDefault="00914FC8" w:rsidP="003441A8">
            <w:pPr>
              <w:rPr>
                <w:rFonts w:ascii="Arial" w:hAnsi="Arial"/>
                <w:sz w:val="20"/>
              </w:rPr>
            </w:pPr>
            <w:r>
              <w:rPr>
                <w:rFonts w:ascii="Arial" w:hAnsi="Arial"/>
                <w:sz w:val="20"/>
              </w:rPr>
              <w:t xml:space="preserve">                         </w:t>
            </w:r>
            <w:r w:rsidR="00680D98" w:rsidRPr="003441A8">
              <w:rPr>
                <w:rFonts w:ascii="Arial" w:hAnsi="Arial"/>
                <w:sz w:val="20"/>
              </w:rPr>
              <w:t>1/35</w:t>
            </w:r>
          </w:p>
        </w:tc>
      </w:tr>
      <w:tr w:rsidR="00680D98" w:rsidRPr="0004718D" w14:paraId="7472401F" w14:textId="77777777" w:rsidTr="009B5D2F">
        <w:trPr>
          <w:cantSplit/>
          <w:trHeight w:hRule="exact" w:val="504"/>
        </w:trPr>
        <w:tc>
          <w:tcPr>
            <w:tcW w:w="6588" w:type="dxa"/>
            <w:tcBorders>
              <w:top w:val="nil"/>
              <w:left w:val="single" w:sz="4" w:space="0" w:color="808080"/>
              <w:bottom w:val="single" w:sz="4" w:space="0" w:color="auto"/>
            </w:tcBorders>
            <w:vAlign w:val="center"/>
          </w:tcPr>
          <w:p w14:paraId="67017C1B" w14:textId="77777777" w:rsidR="00680D98" w:rsidRPr="003441A8" w:rsidRDefault="00680D98" w:rsidP="003441A8">
            <w:pPr>
              <w:rPr>
                <w:rFonts w:ascii="Arial" w:hAnsi="Arial"/>
                <w:sz w:val="20"/>
              </w:rPr>
            </w:pPr>
            <w:r w:rsidRPr="003441A8">
              <w:rPr>
                <w:rFonts w:ascii="Arial" w:hAnsi="Arial"/>
                <w:sz w:val="20"/>
              </w:rPr>
              <w:t>Other locations around campus (faculty offices)</w:t>
            </w:r>
          </w:p>
        </w:tc>
        <w:tc>
          <w:tcPr>
            <w:tcW w:w="3690" w:type="dxa"/>
            <w:tcBorders>
              <w:top w:val="nil"/>
              <w:bottom w:val="single" w:sz="4" w:space="0" w:color="auto"/>
              <w:right w:val="single" w:sz="4" w:space="0" w:color="808080"/>
            </w:tcBorders>
            <w:vAlign w:val="center"/>
          </w:tcPr>
          <w:p w14:paraId="3F031610" w14:textId="77777777" w:rsidR="00680D98" w:rsidRPr="003441A8" w:rsidRDefault="00914FC8" w:rsidP="003441A8">
            <w:pPr>
              <w:rPr>
                <w:rFonts w:ascii="Arial" w:hAnsi="Arial"/>
                <w:sz w:val="20"/>
              </w:rPr>
            </w:pPr>
            <w:r>
              <w:rPr>
                <w:rFonts w:ascii="Arial" w:hAnsi="Arial"/>
                <w:sz w:val="20"/>
              </w:rPr>
              <w:t xml:space="preserve">                         </w:t>
            </w:r>
            <w:r w:rsidR="00680D98" w:rsidRPr="003441A8">
              <w:rPr>
                <w:rFonts w:ascii="Arial" w:hAnsi="Arial"/>
                <w:sz w:val="20"/>
              </w:rPr>
              <w:t>2/35</w:t>
            </w:r>
          </w:p>
        </w:tc>
      </w:tr>
      <w:tr w:rsidR="0018712E" w:rsidRPr="0004718D" w14:paraId="5D2639E4" w14:textId="77777777" w:rsidTr="00E707B1">
        <w:trPr>
          <w:cantSplit/>
          <w:trHeight w:val="243"/>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6E111E6C" w14:textId="77777777" w:rsidR="0018712E" w:rsidRPr="0004718D" w:rsidRDefault="00857B9B" w:rsidP="00E707B1">
            <w:pPr>
              <w:keepNext/>
              <w:spacing w:before="60" w:after="60"/>
              <w:rPr>
                <w:rFonts w:ascii="Arial" w:hAnsi="Arial" w:cs="Arial"/>
                <w:b/>
                <w:color w:val="000080"/>
                <w:sz w:val="20"/>
              </w:rPr>
            </w:pPr>
            <w:r w:rsidRPr="0004718D">
              <w:rPr>
                <w:rFonts w:ascii="Arial" w:hAnsi="Arial" w:cs="Arial"/>
                <w:b/>
                <w:color w:val="000080"/>
                <w:sz w:val="20"/>
              </w:rPr>
              <w:t>Uncomfortable C</w:t>
            </w:r>
            <w:r w:rsidR="0018712E" w:rsidRPr="0004718D">
              <w:rPr>
                <w:rFonts w:ascii="Arial" w:hAnsi="Arial" w:cs="Arial"/>
                <w:b/>
                <w:color w:val="000080"/>
                <w:sz w:val="20"/>
              </w:rPr>
              <w:t>onditions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21C9021B" w14:textId="77777777"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Frequency of Exposure</w:t>
            </w:r>
          </w:p>
          <w:p w14:paraId="37629CCD" w14:textId="77777777"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(Occasional, Frequent</w:t>
            </w:r>
            <w:r w:rsidR="00D83B7D" w:rsidRPr="0004718D">
              <w:rPr>
                <w:rFonts w:ascii="Arial" w:hAnsi="Arial" w:cs="Arial"/>
                <w:b/>
                <w:color w:val="000080"/>
                <w:sz w:val="20"/>
              </w:rPr>
              <w:t>,</w:t>
            </w:r>
            <w:r w:rsidRPr="0004718D">
              <w:rPr>
                <w:rFonts w:ascii="Arial" w:hAnsi="Arial" w:cs="Arial"/>
                <w:b/>
                <w:color w:val="000080"/>
                <w:sz w:val="20"/>
              </w:rPr>
              <w:t xml:space="preserve"> </w:t>
            </w:r>
            <w:r w:rsidR="005A585D" w:rsidRPr="0004718D">
              <w:rPr>
                <w:rFonts w:ascii="Arial" w:hAnsi="Arial" w:cs="Arial"/>
                <w:b/>
                <w:color w:val="000080"/>
                <w:sz w:val="20"/>
              </w:rPr>
              <w:t xml:space="preserve">or </w:t>
            </w:r>
            <w:r w:rsidRPr="0004718D">
              <w:rPr>
                <w:rFonts w:ascii="Arial" w:hAnsi="Arial" w:cs="Arial"/>
                <w:b/>
                <w:color w:val="000080"/>
                <w:sz w:val="20"/>
              </w:rPr>
              <w:t>Continuous)</w:t>
            </w:r>
          </w:p>
        </w:tc>
      </w:tr>
      <w:tr w:rsidR="00614309" w:rsidRPr="0004718D" w14:paraId="61F47733" w14:textId="77777777" w:rsidTr="00533C5E">
        <w:trPr>
          <w:cantSplit/>
          <w:trHeight w:hRule="exact" w:val="490"/>
        </w:trPr>
        <w:tc>
          <w:tcPr>
            <w:tcW w:w="6588" w:type="dxa"/>
            <w:tcBorders>
              <w:top w:val="single" w:sz="4" w:space="0" w:color="808080"/>
              <w:left w:val="single" w:sz="4" w:space="0" w:color="808080"/>
              <w:bottom w:val="nil"/>
              <w:right w:val="nil"/>
            </w:tcBorders>
            <w:vAlign w:val="center"/>
          </w:tcPr>
          <w:p w14:paraId="1E87BC5E" w14:textId="77777777" w:rsidR="00614309" w:rsidRPr="003441A8" w:rsidRDefault="00180B3F" w:rsidP="003441A8">
            <w:pPr>
              <w:rPr>
                <w:rFonts w:ascii="Arial" w:hAnsi="Arial"/>
                <w:sz w:val="20"/>
              </w:rPr>
            </w:pPr>
            <w:r w:rsidRPr="003441A8">
              <w:rPr>
                <w:rFonts w:ascii="Arial" w:hAnsi="Arial"/>
                <w:sz w:val="20"/>
              </w:rPr>
              <w:t>Equipment hum and fan noise in all work areas</w:t>
            </w:r>
          </w:p>
        </w:tc>
        <w:tc>
          <w:tcPr>
            <w:tcW w:w="3690" w:type="dxa"/>
            <w:tcBorders>
              <w:top w:val="single" w:sz="4" w:space="0" w:color="808080"/>
              <w:left w:val="nil"/>
              <w:bottom w:val="nil"/>
              <w:right w:val="single" w:sz="4" w:space="0" w:color="808080"/>
            </w:tcBorders>
            <w:vAlign w:val="center"/>
          </w:tcPr>
          <w:p w14:paraId="58522223" w14:textId="74672CB8" w:rsidR="00614309" w:rsidRPr="003441A8" w:rsidRDefault="008E4480" w:rsidP="003441A8">
            <w:pPr>
              <w:rPr>
                <w:rFonts w:ascii="Arial" w:hAnsi="Arial"/>
                <w:sz w:val="20"/>
              </w:rPr>
            </w:pPr>
            <w:r>
              <w:rPr>
                <w:rFonts w:ascii="Arial" w:hAnsi="Arial"/>
                <w:sz w:val="20"/>
              </w:rPr>
              <w:t xml:space="preserve">                       </w:t>
            </w:r>
            <w:r w:rsidR="001C7996">
              <w:rPr>
                <w:rFonts w:ascii="Arial" w:hAnsi="Arial"/>
                <w:sz w:val="20"/>
              </w:rPr>
              <w:t>Occasional</w:t>
            </w:r>
          </w:p>
        </w:tc>
      </w:tr>
      <w:tr w:rsidR="00614309" w:rsidRPr="0004718D" w14:paraId="18F7D506" w14:textId="77777777" w:rsidTr="00533C5E">
        <w:trPr>
          <w:cantSplit/>
          <w:trHeight w:hRule="exact" w:val="490"/>
        </w:trPr>
        <w:tc>
          <w:tcPr>
            <w:tcW w:w="6588" w:type="dxa"/>
            <w:tcBorders>
              <w:top w:val="nil"/>
              <w:left w:val="single" w:sz="4" w:space="0" w:color="808080"/>
              <w:bottom w:val="nil"/>
              <w:right w:val="nil"/>
            </w:tcBorders>
            <w:vAlign w:val="center"/>
          </w:tcPr>
          <w:p w14:paraId="7A8DBB3C" w14:textId="77777777" w:rsidR="00614309" w:rsidRPr="003441A8" w:rsidRDefault="00180B3F" w:rsidP="003441A8">
            <w:pPr>
              <w:rPr>
                <w:rFonts w:ascii="Arial" w:hAnsi="Arial"/>
                <w:sz w:val="20"/>
              </w:rPr>
            </w:pPr>
            <w:r w:rsidRPr="003441A8">
              <w:rPr>
                <w:rFonts w:ascii="Arial" w:hAnsi="Arial"/>
                <w:sz w:val="20"/>
              </w:rPr>
              <w:t>Fluorescent lights in workshop and in most work areas</w:t>
            </w:r>
          </w:p>
        </w:tc>
        <w:tc>
          <w:tcPr>
            <w:tcW w:w="3690" w:type="dxa"/>
            <w:tcBorders>
              <w:top w:val="nil"/>
              <w:left w:val="nil"/>
              <w:bottom w:val="nil"/>
              <w:right w:val="single" w:sz="4" w:space="0" w:color="808080"/>
            </w:tcBorders>
            <w:vAlign w:val="center"/>
          </w:tcPr>
          <w:p w14:paraId="2A54F997" w14:textId="77777777" w:rsidR="00534537" w:rsidRPr="003441A8" w:rsidRDefault="008E4480" w:rsidP="003441A8">
            <w:pPr>
              <w:rPr>
                <w:rFonts w:ascii="Arial" w:hAnsi="Arial"/>
                <w:sz w:val="20"/>
              </w:rPr>
            </w:pPr>
            <w:r>
              <w:rPr>
                <w:rFonts w:ascii="Arial" w:hAnsi="Arial"/>
                <w:sz w:val="20"/>
              </w:rPr>
              <w:t xml:space="preserve">                       </w:t>
            </w:r>
            <w:r w:rsidR="00180B3F" w:rsidRPr="003441A8">
              <w:rPr>
                <w:rFonts w:ascii="Arial" w:hAnsi="Arial"/>
                <w:sz w:val="20"/>
              </w:rPr>
              <w:t>Frequent</w:t>
            </w:r>
          </w:p>
        </w:tc>
      </w:tr>
      <w:tr w:rsidR="00534537" w:rsidRPr="0004718D" w14:paraId="57DE71F7" w14:textId="77777777" w:rsidTr="00533C5E">
        <w:trPr>
          <w:cantSplit/>
          <w:trHeight w:hRule="exact" w:val="490"/>
        </w:trPr>
        <w:tc>
          <w:tcPr>
            <w:tcW w:w="6588" w:type="dxa"/>
            <w:tcBorders>
              <w:top w:val="nil"/>
              <w:left w:val="single" w:sz="4" w:space="0" w:color="808080"/>
              <w:bottom w:val="nil"/>
              <w:right w:val="nil"/>
            </w:tcBorders>
            <w:vAlign w:val="center"/>
          </w:tcPr>
          <w:p w14:paraId="76B3FF5F" w14:textId="77777777" w:rsidR="00534537" w:rsidRPr="003441A8" w:rsidRDefault="00180B3F" w:rsidP="003441A8">
            <w:pPr>
              <w:rPr>
                <w:rFonts w:ascii="Arial" w:hAnsi="Arial"/>
                <w:sz w:val="20"/>
              </w:rPr>
            </w:pPr>
            <w:r w:rsidRPr="003441A8">
              <w:rPr>
                <w:rFonts w:ascii="Arial" w:hAnsi="Arial"/>
                <w:sz w:val="20"/>
              </w:rPr>
              <w:t>Interruptions by faculty, staff, students requesting information</w:t>
            </w:r>
          </w:p>
        </w:tc>
        <w:tc>
          <w:tcPr>
            <w:tcW w:w="3690" w:type="dxa"/>
            <w:tcBorders>
              <w:top w:val="nil"/>
              <w:left w:val="nil"/>
              <w:bottom w:val="nil"/>
              <w:right w:val="single" w:sz="4" w:space="0" w:color="808080"/>
            </w:tcBorders>
            <w:vAlign w:val="center"/>
          </w:tcPr>
          <w:p w14:paraId="7258E88E" w14:textId="77777777" w:rsidR="00534537" w:rsidRPr="003441A8" w:rsidRDefault="008E4480" w:rsidP="003441A8">
            <w:pPr>
              <w:rPr>
                <w:rFonts w:ascii="Arial" w:hAnsi="Arial"/>
                <w:sz w:val="20"/>
              </w:rPr>
            </w:pPr>
            <w:r>
              <w:rPr>
                <w:rFonts w:ascii="Arial" w:hAnsi="Arial"/>
                <w:sz w:val="20"/>
              </w:rPr>
              <w:t xml:space="preserve">                       </w:t>
            </w:r>
            <w:r w:rsidR="00180B3F" w:rsidRPr="003441A8">
              <w:rPr>
                <w:rFonts w:ascii="Arial" w:hAnsi="Arial"/>
                <w:sz w:val="20"/>
              </w:rPr>
              <w:t>Frequent</w:t>
            </w:r>
          </w:p>
        </w:tc>
      </w:tr>
      <w:tr w:rsidR="00614309" w:rsidRPr="0004718D" w14:paraId="36FB93BC" w14:textId="77777777" w:rsidTr="00533C5E">
        <w:trPr>
          <w:cantSplit/>
          <w:trHeight w:hRule="exact" w:val="490"/>
        </w:trPr>
        <w:tc>
          <w:tcPr>
            <w:tcW w:w="6588" w:type="dxa"/>
            <w:tcBorders>
              <w:top w:val="nil"/>
              <w:left w:val="single" w:sz="4" w:space="0" w:color="808080"/>
              <w:bottom w:val="single" w:sz="4" w:space="0" w:color="auto"/>
              <w:right w:val="nil"/>
            </w:tcBorders>
            <w:vAlign w:val="center"/>
          </w:tcPr>
          <w:p w14:paraId="0BC6FD9B" w14:textId="77777777" w:rsidR="00614309" w:rsidRPr="003441A8" w:rsidRDefault="00180B3F" w:rsidP="003441A8">
            <w:pPr>
              <w:rPr>
                <w:rFonts w:ascii="Arial" w:hAnsi="Arial"/>
                <w:sz w:val="20"/>
              </w:rPr>
            </w:pPr>
            <w:r w:rsidRPr="003441A8">
              <w:rPr>
                <w:rFonts w:ascii="Arial" w:hAnsi="Arial"/>
                <w:sz w:val="20"/>
              </w:rPr>
              <w:t>Poor ventilation and air circulation in many work areas</w:t>
            </w:r>
          </w:p>
        </w:tc>
        <w:tc>
          <w:tcPr>
            <w:tcW w:w="3690" w:type="dxa"/>
            <w:tcBorders>
              <w:top w:val="nil"/>
              <w:left w:val="nil"/>
              <w:bottom w:val="single" w:sz="4" w:space="0" w:color="auto"/>
              <w:right w:val="single" w:sz="4" w:space="0" w:color="808080"/>
            </w:tcBorders>
            <w:vAlign w:val="center"/>
          </w:tcPr>
          <w:p w14:paraId="6BFBD3DC" w14:textId="352B877B" w:rsidR="00614309" w:rsidRPr="003441A8" w:rsidRDefault="008E4480" w:rsidP="003441A8">
            <w:pPr>
              <w:rPr>
                <w:rFonts w:ascii="Arial" w:hAnsi="Arial"/>
                <w:sz w:val="20"/>
              </w:rPr>
            </w:pPr>
            <w:r>
              <w:rPr>
                <w:rFonts w:ascii="Arial" w:hAnsi="Arial"/>
                <w:sz w:val="20"/>
              </w:rPr>
              <w:t xml:space="preserve">                       </w:t>
            </w:r>
            <w:r w:rsidR="001C7996">
              <w:rPr>
                <w:rFonts w:ascii="Arial" w:hAnsi="Arial"/>
                <w:sz w:val="20"/>
              </w:rPr>
              <w:t>Occasional</w:t>
            </w:r>
          </w:p>
        </w:tc>
      </w:tr>
      <w:tr w:rsidR="0018712E" w:rsidRPr="0004718D" w14:paraId="61FC5E34" w14:textId="77777777" w:rsidTr="00E707B1">
        <w:trPr>
          <w:cantSplit/>
          <w:trHeight w:val="234"/>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1DBF2273" w14:textId="77777777" w:rsidR="0018712E" w:rsidRPr="0004718D" w:rsidRDefault="0018712E" w:rsidP="00E707B1">
            <w:pPr>
              <w:keepNext/>
              <w:spacing w:before="60" w:after="60"/>
              <w:rPr>
                <w:rFonts w:ascii="Arial" w:hAnsi="Arial" w:cs="Arial"/>
                <w:b/>
                <w:color w:val="000080"/>
                <w:sz w:val="20"/>
              </w:rPr>
            </w:pPr>
            <w:r w:rsidRPr="0004718D">
              <w:rPr>
                <w:rFonts w:ascii="Arial" w:hAnsi="Arial" w:cs="Arial"/>
                <w:b/>
                <w:color w:val="000080"/>
                <w:sz w:val="20"/>
              </w:rPr>
              <w:t xml:space="preserve">Potential </w:t>
            </w:r>
            <w:r w:rsidR="00857B9B" w:rsidRPr="0004718D">
              <w:rPr>
                <w:rFonts w:ascii="Arial" w:hAnsi="Arial" w:cs="Arial"/>
                <w:b/>
                <w:color w:val="000080"/>
                <w:sz w:val="20"/>
              </w:rPr>
              <w:t>H</w:t>
            </w:r>
            <w:r w:rsidRPr="0004718D">
              <w:rPr>
                <w:rFonts w:ascii="Arial" w:hAnsi="Arial" w:cs="Arial"/>
                <w:b/>
                <w:color w:val="000080"/>
                <w:sz w:val="20"/>
              </w:rPr>
              <w:t xml:space="preserve">ealth or </w:t>
            </w:r>
            <w:r w:rsidR="00857B9B" w:rsidRPr="0004718D">
              <w:rPr>
                <w:rFonts w:ascii="Arial" w:hAnsi="Arial" w:cs="Arial"/>
                <w:b/>
                <w:color w:val="000080"/>
                <w:sz w:val="20"/>
              </w:rPr>
              <w:t>S</w:t>
            </w:r>
            <w:r w:rsidRPr="0004718D">
              <w:rPr>
                <w:rFonts w:ascii="Arial" w:hAnsi="Arial" w:cs="Arial"/>
                <w:b/>
                <w:color w:val="000080"/>
                <w:sz w:val="20"/>
              </w:rPr>
              <w:t xml:space="preserve">afety </w:t>
            </w:r>
            <w:r w:rsidR="00857B9B" w:rsidRPr="0004718D">
              <w:rPr>
                <w:rFonts w:ascii="Arial" w:hAnsi="Arial" w:cs="Arial"/>
                <w:b/>
                <w:color w:val="000080"/>
                <w:sz w:val="20"/>
              </w:rPr>
              <w:t>H</w:t>
            </w:r>
            <w:r w:rsidRPr="0004718D">
              <w:rPr>
                <w:rFonts w:ascii="Arial" w:hAnsi="Arial" w:cs="Arial"/>
                <w:b/>
                <w:color w:val="000080"/>
                <w:sz w:val="20"/>
              </w:rPr>
              <w:t>azards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489947AE" w14:textId="77777777"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Frequency of Exposure</w:t>
            </w:r>
          </w:p>
          <w:p w14:paraId="3B5FB700" w14:textId="77777777"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(Occasional, Frequent</w:t>
            </w:r>
            <w:r w:rsidR="00D83B7D" w:rsidRPr="0004718D">
              <w:rPr>
                <w:rFonts w:ascii="Arial" w:hAnsi="Arial" w:cs="Arial"/>
                <w:b/>
                <w:color w:val="000080"/>
                <w:sz w:val="20"/>
              </w:rPr>
              <w:t>,</w:t>
            </w:r>
            <w:r w:rsidRPr="0004718D">
              <w:rPr>
                <w:rFonts w:ascii="Arial" w:hAnsi="Arial" w:cs="Arial"/>
                <w:b/>
                <w:color w:val="000080"/>
                <w:sz w:val="20"/>
              </w:rPr>
              <w:t xml:space="preserve"> </w:t>
            </w:r>
            <w:r w:rsidR="005A585D" w:rsidRPr="0004718D">
              <w:rPr>
                <w:rFonts w:ascii="Arial" w:hAnsi="Arial" w:cs="Arial"/>
                <w:b/>
                <w:color w:val="000080"/>
                <w:sz w:val="20"/>
              </w:rPr>
              <w:t xml:space="preserve">or </w:t>
            </w:r>
            <w:r w:rsidRPr="0004718D">
              <w:rPr>
                <w:rFonts w:ascii="Arial" w:hAnsi="Arial" w:cs="Arial"/>
                <w:b/>
                <w:color w:val="000080"/>
                <w:sz w:val="20"/>
              </w:rPr>
              <w:t>Continuous)</w:t>
            </w:r>
          </w:p>
        </w:tc>
      </w:tr>
      <w:tr w:rsidR="004511C7" w:rsidRPr="0004718D" w14:paraId="7FDB0524" w14:textId="77777777" w:rsidTr="00961A79">
        <w:trPr>
          <w:cantSplit/>
          <w:trHeight w:hRule="exact" w:val="475"/>
        </w:trPr>
        <w:tc>
          <w:tcPr>
            <w:tcW w:w="6588" w:type="dxa"/>
            <w:tcBorders>
              <w:top w:val="single" w:sz="4" w:space="0" w:color="808080"/>
              <w:left w:val="single" w:sz="4" w:space="0" w:color="808080"/>
              <w:bottom w:val="nil"/>
              <w:right w:val="nil"/>
            </w:tcBorders>
            <w:vAlign w:val="center"/>
          </w:tcPr>
          <w:p w14:paraId="29B6DD9D" w14:textId="77777777" w:rsidR="004511C7" w:rsidRPr="003441A8" w:rsidRDefault="00180B3F" w:rsidP="00534537">
            <w:pPr>
              <w:spacing w:before="120" w:after="120" w:line="360" w:lineRule="auto"/>
              <w:ind w:left="360" w:hanging="360"/>
              <w:jc w:val="both"/>
              <w:rPr>
                <w:rFonts w:ascii="Arial" w:hAnsi="Arial" w:cs="Arial"/>
                <w:sz w:val="20"/>
              </w:rPr>
            </w:pPr>
            <w:r w:rsidRPr="003441A8">
              <w:rPr>
                <w:rFonts w:ascii="Arial" w:hAnsi="Arial" w:cs="Arial"/>
                <w:sz w:val="20"/>
              </w:rPr>
              <w:t>Dust from concrete brick walls in most work areas</w:t>
            </w:r>
          </w:p>
        </w:tc>
        <w:tc>
          <w:tcPr>
            <w:tcW w:w="3690" w:type="dxa"/>
            <w:tcBorders>
              <w:top w:val="single" w:sz="4" w:space="0" w:color="808080"/>
              <w:left w:val="nil"/>
              <w:bottom w:val="nil"/>
              <w:right w:val="single" w:sz="4" w:space="0" w:color="808080"/>
            </w:tcBorders>
            <w:vAlign w:val="center"/>
          </w:tcPr>
          <w:p w14:paraId="67609903" w14:textId="77777777" w:rsidR="004511C7" w:rsidRPr="003441A8" w:rsidRDefault="003610E4" w:rsidP="00961A79">
            <w:pPr>
              <w:spacing w:before="120" w:after="120" w:line="360" w:lineRule="auto"/>
              <w:ind w:left="360" w:hanging="360"/>
              <w:jc w:val="center"/>
              <w:rPr>
                <w:rFonts w:ascii="Arial" w:hAnsi="Arial" w:cs="Arial"/>
                <w:sz w:val="20"/>
              </w:rPr>
            </w:pPr>
            <w:r w:rsidRPr="003441A8">
              <w:rPr>
                <w:rFonts w:ascii="Arial" w:hAnsi="Arial" w:cs="Arial"/>
                <w:sz w:val="20"/>
              </w:rPr>
              <w:t>Frequent</w:t>
            </w:r>
          </w:p>
        </w:tc>
      </w:tr>
      <w:tr w:rsidR="004511C7" w:rsidRPr="0004718D" w14:paraId="433AD48D" w14:textId="77777777" w:rsidTr="00961A79">
        <w:trPr>
          <w:cantSplit/>
          <w:trHeight w:hRule="exact" w:val="475"/>
        </w:trPr>
        <w:tc>
          <w:tcPr>
            <w:tcW w:w="6588" w:type="dxa"/>
            <w:tcBorders>
              <w:top w:val="nil"/>
              <w:left w:val="single" w:sz="4" w:space="0" w:color="808080"/>
              <w:bottom w:val="nil"/>
              <w:right w:val="nil"/>
            </w:tcBorders>
            <w:vAlign w:val="center"/>
          </w:tcPr>
          <w:p w14:paraId="10613C5A" w14:textId="77777777" w:rsidR="004511C7" w:rsidRPr="003441A8" w:rsidRDefault="00180B3F" w:rsidP="00961A79">
            <w:pPr>
              <w:spacing w:before="120" w:after="120" w:line="360" w:lineRule="auto"/>
              <w:ind w:left="360" w:hanging="360"/>
              <w:jc w:val="both"/>
              <w:rPr>
                <w:rFonts w:ascii="Arial" w:hAnsi="Arial" w:cs="Arial"/>
                <w:sz w:val="20"/>
              </w:rPr>
            </w:pPr>
            <w:r w:rsidRPr="003441A8">
              <w:rPr>
                <w:rFonts w:ascii="Arial" w:hAnsi="Arial" w:cs="Arial"/>
                <w:sz w:val="20"/>
              </w:rPr>
              <w:t>Strain from moving and lifting heavy equipmen</w:t>
            </w:r>
            <w:r w:rsidR="000607AE">
              <w:rPr>
                <w:rFonts w:ascii="Arial" w:hAnsi="Arial" w:cs="Arial"/>
                <w:sz w:val="20"/>
              </w:rPr>
              <w:t>t</w:t>
            </w:r>
          </w:p>
        </w:tc>
        <w:tc>
          <w:tcPr>
            <w:tcW w:w="3690" w:type="dxa"/>
            <w:tcBorders>
              <w:top w:val="nil"/>
              <w:left w:val="nil"/>
              <w:bottom w:val="nil"/>
              <w:right w:val="single" w:sz="4" w:space="0" w:color="808080"/>
            </w:tcBorders>
            <w:vAlign w:val="center"/>
          </w:tcPr>
          <w:p w14:paraId="7D550F59" w14:textId="77777777" w:rsidR="004511C7" w:rsidRPr="003441A8" w:rsidRDefault="003610E4" w:rsidP="00961A79">
            <w:pPr>
              <w:spacing w:before="120" w:after="120" w:line="360" w:lineRule="auto"/>
              <w:ind w:left="360" w:hanging="360"/>
              <w:jc w:val="center"/>
              <w:rPr>
                <w:rFonts w:ascii="Arial" w:hAnsi="Arial" w:cs="Arial"/>
                <w:sz w:val="20"/>
              </w:rPr>
            </w:pPr>
            <w:r w:rsidRPr="003441A8">
              <w:rPr>
                <w:rFonts w:ascii="Arial" w:hAnsi="Arial" w:cs="Arial"/>
                <w:sz w:val="20"/>
              </w:rPr>
              <w:t>Frequent</w:t>
            </w:r>
          </w:p>
        </w:tc>
      </w:tr>
      <w:tr w:rsidR="004511C7" w:rsidRPr="0004718D" w14:paraId="5D1014DD" w14:textId="77777777" w:rsidTr="00534537">
        <w:trPr>
          <w:cantSplit/>
          <w:trHeight w:hRule="exact" w:val="475"/>
        </w:trPr>
        <w:tc>
          <w:tcPr>
            <w:tcW w:w="6588" w:type="dxa"/>
            <w:tcBorders>
              <w:top w:val="nil"/>
              <w:left w:val="single" w:sz="4" w:space="0" w:color="808080"/>
              <w:bottom w:val="nil"/>
              <w:right w:val="nil"/>
            </w:tcBorders>
            <w:vAlign w:val="center"/>
          </w:tcPr>
          <w:p w14:paraId="42F8EB95" w14:textId="77777777" w:rsidR="004511C7" w:rsidRPr="003441A8" w:rsidRDefault="00180B3F" w:rsidP="00961A79">
            <w:pPr>
              <w:spacing w:before="120" w:after="120" w:line="360" w:lineRule="auto"/>
              <w:ind w:left="360" w:hanging="360"/>
              <w:jc w:val="both"/>
              <w:rPr>
                <w:rFonts w:ascii="Arial" w:hAnsi="Arial" w:cs="Arial"/>
                <w:sz w:val="20"/>
              </w:rPr>
            </w:pPr>
            <w:r w:rsidRPr="003441A8">
              <w:rPr>
                <w:rFonts w:ascii="Arial" w:hAnsi="Arial" w:cs="Arial"/>
                <w:sz w:val="20"/>
              </w:rPr>
              <w:t>Repetitive strain injuries related to keyboarding at computer</w:t>
            </w:r>
          </w:p>
        </w:tc>
        <w:tc>
          <w:tcPr>
            <w:tcW w:w="3690" w:type="dxa"/>
            <w:tcBorders>
              <w:top w:val="nil"/>
              <w:left w:val="nil"/>
              <w:bottom w:val="nil"/>
              <w:right w:val="single" w:sz="4" w:space="0" w:color="808080"/>
            </w:tcBorders>
            <w:vAlign w:val="center"/>
          </w:tcPr>
          <w:p w14:paraId="62727C1B" w14:textId="77777777" w:rsidR="004511C7" w:rsidRPr="003441A8" w:rsidRDefault="003610E4" w:rsidP="00961A79">
            <w:pPr>
              <w:spacing w:before="120" w:after="120" w:line="360" w:lineRule="auto"/>
              <w:ind w:left="360" w:hanging="360"/>
              <w:jc w:val="center"/>
              <w:rPr>
                <w:rFonts w:ascii="Arial" w:hAnsi="Arial" w:cs="Arial"/>
                <w:sz w:val="20"/>
              </w:rPr>
            </w:pPr>
            <w:r w:rsidRPr="003441A8">
              <w:rPr>
                <w:rFonts w:ascii="Arial" w:hAnsi="Arial" w:cs="Arial"/>
                <w:sz w:val="20"/>
              </w:rPr>
              <w:t>Occasional</w:t>
            </w:r>
          </w:p>
        </w:tc>
      </w:tr>
      <w:tr w:rsidR="00534537" w:rsidRPr="0004718D" w14:paraId="1E33E325" w14:textId="77777777" w:rsidTr="00961A79">
        <w:trPr>
          <w:cantSplit/>
          <w:trHeight w:hRule="exact" w:val="475"/>
        </w:trPr>
        <w:tc>
          <w:tcPr>
            <w:tcW w:w="6588" w:type="dxa"/>
            <w:tcBorders>
              <w:top w:val="nil"/>
              <w:left w:val="single" w:sz="4" w:space="0" w:color="808080"/>
              <w:bottom w:val="single" w:sz="4" w:space="0" w:color="808080"/>
              <w:right w:val="nil"/>
            </w:tcBorders>
            <w:vAlign w:val="center"/>
          </w:tcPr>
          <w:p w14:paraId="4CFD4231" w14:textId="77777777" w:rsidR="00534537" w:rsidRDefault="00534537" w:rsidP="00961A79">
            <w:pPr>
              <w:spacing w:before="120" w:after="120" w:line="360" w:lineRule="auto"/>
              <w:ind w:left="360" w:hanging="360"/>
              <w:jc w:val="both"/>
              <w:rPr>
                <w:rFonts w:ascii="Arial" w:hAnsi="Arial" w:cs="Arial"/>
                <w:sz w:val="20"/>
              </w:rPr>
            </w:pPr>
          </w:p>
        </w:tc>
        <w:tc>
          <w:tcPr>
            <w:tcW w:w="3690" w:type="dxa"/>
            <w:tcBorders>
              <w:top w:val="nil"/>
              <w:left w:val="nil"/>
              <w:bottom w:val="single" w:sz="4" w:space="0" w:color="808080"/>
              <w:right w:val="single" w:sz="4" w:space="0" w:color="808080"/>
            </w:tcBorders>
            <w:vAlign w:val="center"/>
          </w:tcPr>
          <w:p w14:paraId="2AE13ED3" w14:textId="77777777" w:rsidR="00534537" w:rsidRDefault="00534537" w:rsidP="00380AD7">
            <w:pPr>
              <w:spacing w:before="120" w:after="120" w:line="360" w:lineRule="auto"/>
              <w:rPr>
                <w:rFonts w:ascii="Arial" w:hAnsi="Arial" w:cs="Arial"/>
                <w:sz w:val="20"/>
              </w:rPr>
            </w:pPr>
          </w:p>
        </w:tc>
      </w:tr>
    </w:tbl>
    <w:p w14:paraId="479DC8A6" w14:textId="77777777" w:rsidR="00E97B4F" w:rsidRPr="0004718D" w:rsidRDefault="00E97B4F">
      <w:pPr>
        <w:rPr>
          <w:rFonts w:ascii="Arial" w:hAnsi="Arial" w:cs="Arial"/>
          <w:sz w:val="22"/>
          <w:szCs w:val="22"/>
        </w:rPr>
      </w:pPr>
    </w:p>
    <w:tbl>
      <w:tblPr>
        <w:tblW w:w="10278" w:type="dxa"/>
        <w:tblLook w:val="01E0" w:firstRow="1" w:lastRow="1" w:firstColumn="1" w:lastColumn="1" w:noHBand="0" w:noVBand="0"/>
      </w:tblPr>
      <w:tblGrid>
        <w:gridCol w:w="490"/>
        <w:gridCol w:w="9788"/>
      </w:tblGrid>
      <w:tr w:rsidR="004511C7" w:rsidRPr="0004718D" w14:paraId="1F98B3E2" w14:textId="77777777" w:rsidTr="00E707B1">
        <w:trPr>
          <w:trHeight w:val="26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020F4A0E" w14:textId="146BD30B" w:rsidR="001B19F3" w:rsidRPr="0004718D" w:rsidRDefault="001B19F3"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12.  </w:t>
            </w:r>
            <w:r w:rsidR="004511C7" w:rsidRPr="0004718D">
              <w:rPr>
                <w:rFonts w:ascii="Arial" w:hAnsi="Arial" w:cs="Arial"/>
                <w:b/>
                <w:color w:val="000080"/>
                <w:sz w:val="22"/>
                <w:szCs w:val="22"/>
              </w:rPr>
              <w:t>CONTINUING EDUCATION</w:t>
            </w:r>
            <w:r w:rsidRPr="0004718D">
              <w:rPr>
                <w:rFonts w:ascii="Arial" w:hAnsi="Arial" w:cs="Arial"/>
                <w:b/>
                <w:color w:val="000080"/>
                <w:sz w:val="22"/>
                <w:szCs w:val="22"/>
              </w:rPr>
              <w:t xml:space="preserve"> </w:t>
            </w:r>
          </w:p>
        </w:tc>
      </w:tr>
      <w:tr w:rsidR="004511C7" w:rsidRPr="0004718D" w14:paraId="4AD5DB1B" w14:textId="77777777" w:rsidTr="00E707B1">
        <w:trPr>
          <w:trHeight w:val="252"/>
        </w:trPr>
        <w:sdt>
          <w:sdtPr>
            <w:rPr>
              <w:rFonts w:ascii="Arial" w:hAnsi="Arial" w:cs="Arial"/>
              <w:color w:val="000080"/>
              <w:szCs w:val="24"/>
            </w:rPr>
            <w:id w:val="-692682965"/>
            <w14:checkbox>
              <w14:checked w14:val="0"/>
              <w14:checkedState w14:val="2612" w14:font="Yu Gothic UI"/>
              <w14:uncheckedState w14:val="2610" w14:font="Yu Gothic UI"/>
            </w14:checkbox>
          </w:sdtPr>
          <w:sdtEndPr/>
          <w:sdtContent>
            <w:tc>
              <w:tcPr>
                <w:tcW w:w="490" w:type="dxa"/>
                <w:tcBorders>
                  <w:top w:val="single" w:sz="4" w:space="0" w:color="auto"/>
                  <w:left w:val="single" w:sz="4" w:space="0" w:color="808080"/>
                </w:tcBorders>
              </w:tcPr>
              <w:p w14:paraId="4039B2CE" w14:textId="679F49CC" w:rsidR="004511C7" w:rsidRPr="0004718D" w:rsidRDefault="00B550FE" w:rsidP="00B550FE">
                <w:pPr>
                  <w:keepNext/>
                  <w:spacing w:before="120"/>
                  <w:ind w:left="357" w:hanging="357"/>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top w:val="single" w:sz="4" w:space="0" w:color="auto"/>
              <w:right w:val="single" w:sz="4" w:space="0" w:color="808080"/>
            </w:tcBorders>
          </w:tcPr>
          <w:p w14:paraId="008D612E" w14:textId="77777777"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Does not require any continuing education.</w:t>
            </w:r>
          </w:p>
        </w:tc>
      </w:tr>
      <w:tr w:rsidR="004511C7" w:rsidRPr="0004718D" w14:paraId="57BC71C5" w14:textId="77777777" w:rsidTr="00E707B1">
        <w:trPr>
          <w:trHeight w:val="87"/>
        </w:trPr>
        <w:sdt>
          <w:sdtPr>
            <w:rPr>
              <w:rFonts w:ascii="Arial" w:hAnsi="Arial" w:cs="Arial"/>
              <w:color w:val="000080"/>
              <w:szCs w:val="24"/>
            </w:rPr>
            <w:id w:val="1862389270"/>
            <w14:checkbox>
              <w14:checked w14:val="1"/>
              <w14:checkedState w14:val="2612" w14:font="Yu Gothic UI"/>
              <w14:uncheckedState w14:val="2610" w14:font="Yu Gothic UI"/>
            </w14:checkbox>
          </w:sdtPr>
          <w:sdtEndPr/>
          <w:sdtContent>
            <w:tc>
              <w:tcPr>
                <w:tcW w:w="490" w:type="dxa"/>
                <w:tcBorders>
                  <w:left w:val="single" w:sz="4" w:space="0" w:color="808080"/>
                </w:tcBorders>
              </w:tcPr>
              <w:p w14:paraId="094379E6" w14:textId="18CB403D" w:rsidR="004511C7" w:rsidRPr="0004718D" w:rsidRDefault="003C659A" w:rsidP="00B550FE">
                <w:pPr>
                  <w:keepNext/>
                  <w:spacing w:before="120"/>
                  <w:ind w:left="357" w:hanging="357"/>
                  <w:rPr>
                    <w:rFonts w:ascii="Arial" w:hAnsi="Arial" w:cs="Arial"/>
                    <w:color w:val="000080"/>
                    <w:sz w:val="20"/>
                  </w:rPr>
                </w:pPr>
                <w:r>
                  <w:rPr>
                    <w:rFonts w:ascii="Yu Gothic UI" w:eastAsia="Yu Gothic UI" w:hAnsi="Yu Gothic UI" w:cs="Arial" w:hint="eastAsia"/>
                    <w:color w:val="000080"/>
                    <w:szCs w:val="24"/>
                  </w:rPr>
                  <w:t>☒</w:t>
                </w:r>
              </w:p>
            </w:tc>
          </w:sdtContent>
        </w:sdt>
        <w:tc>
          <w:tcPr>
            <w:tcW w:w="9788" w:type="dxa"/>
            <w:tcBorders>
              <w:right w:val="single" w:sz="4" w:space="0" w:color="808080"/>
            </w:tcBorders>
          </w:tcPr>
          <w:p w14:paraId="7CA81862" w14:textId="77777777"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Requires learning new university/department related procedures and/or methods.</w:t>
            </w:r>
          </w:p>
        </w:tc>
      </w:tr>
      <w:tr w:rsidR="004511C7" w:rsidRPr="0004718D" w14:paraId="2B63DDBE" w14:textId="77777777" w:rsidTr="00E707B1">
        <w:trPr>
          <w:trHeight w:val="324"/>
        </w:trPr>
        <w:sdt>
          <w:sdtPr>
            <w:rPr>
              <w:rFonts w:ascii="Arial" w:hAnsi="Arial" w:cs="Arial"/>
              <w:color w:val="000080"/>
              <w:szCs w:val="24"/>
            </w:rPr>
            <w:id w:val="-1340997463"/>
            <w14:checkbox>
              <w14:checked w14:val="1"/>
              <w14:checkedState w14:val="2612" w14:font="Yu Gothic UI"/>
              <w14:uncheckedState w14:val="2610" w14:font="Yu Gothic UI"/>
            </w14:checkbox>
          </w:sdtPr>
          <w:sdtEndPr/>
          <w:sdtContent>
            <w:tc>
              <w:tcPr>
                <w:tcW w:w="490" w:type="dxa"/>
                <w:tcBorders>
                  <w:left w:val="single" w:sz="4" w:space="0" w:color="808080"/>
                </w:tcBorders>
              </w:tcPr>
              <w:p w14:paraId="73656A4E" w14:textId="17D3EB7F" w:rsidR="004511C7" w:rsidRPr="0004718D" w:rsidRDefault="003610E4" w:rsidP="00B550FE">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14AC2714" w14:textId="77777777"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 xml:space="preserve">Requires learning new procedures and/or methods acquired through reading </w:t>
            </w:r>
            <w:r w:rsidRPr="0004718D">
              <w:rPr>
                <w:rFonts w:ascii="Arial" w:hAnsi="Arial" w:cs="Arial"/>
                <w:color w:val="000080"/>
                <w:sz w:val="20"/>
                <w:u w:val="single"/>
              </w:rPr>
              <w:t>non</w:t>
            </w:r>
            <w:r w:rsidRPr="0004718D">
              <w:rPr>
                <w:rFonts w:ascii="Arial" w:hAnsi="Arial" w:cs="Arial"/>
                <w:color w:val="000080"/>
                <w:sz w:val="20"/>
              </w:rPr>
              <w:t>-university/department publications.</w:t>
            </w:r>
          </w:p>
        </w:tc>
      </w:tr>
      <w:tr w:rsidR="004511C7" w:rsidRPr="0004718D" w14:paraId="5FF7004F" w14:textId="77777777" w:rsidTr="00E707B1">
        <w:trPr>
          <w:trHeight w:val="351"/>
        </w:trPr>
        <w:sdt>
          <w:sdtPr>
            <w:rPr>
              <w:rFonts w:ascii="Arial" w:hAnsi="Arial" w:cs="Arial"/>
              <w:color w:val="000080"/>
              <w:szCs w:val="24"/>
            </w:rPr>
            <w:id w:val="-1400201396"/>
            <w14:checkbox>
              <w14:checked w14:val="1"/>
              <w14:checkedState w14:val="2612" w14:font="Yu Gothic UI"/>
              <w14:uncheckedState w14:val="2610" w14:font="Yu Gothic UI"/>
            </w14:checkbox>
          </w:sdtPr>
          <w:sdtEndPr/>
          <w:sdtContent>
            <w:tc>
              <w:tcPr>
                <w:tcW w:w="490" w:type="dxa"/>
                <w:tcBorders>
                  <w:left w:val="single" w:sz="4" w:space="0" w:color="808080"/>
                </w:tcBorders>
              </w:tcPr>
              <w:p w14:paraId="313E93B2" w14:textId="5DFEAAC3" w:rsidR="004511C7" w:rsidRPr="0004718D" w:rsidRDefault="003610E4" w:rsidP="00B550FE">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14:paraId="48B4ED0E" w14:textId="77777777"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In addition to B</w:t>
            </w:r>
            <w:r w:rsidR="00614309" w:rsidRPr="0004718D">
              <w:rPr>
                <w:rFonts w:ascii="Arial" w:hAnsi="Arial" w:cs="Arial"/>
                <w:color w:val="000080"/>
                <w:sz w:val="20"/>
              </w:rPr>
              <w:t xml:space="preserve"> and C</w:t>
            </w:r>
            <w:r w:rsidRPr="0004718D">
              <w:rPr>
                <w:rFonts w:ascii="Arial" w:hAnsi="Arial" w:cs="Arial"/>
                <w:color w:val="000080"/>
                <w:sz w:val="20"/>
              </w:rPr>
              <w:t>, requires registration in formal seminars, training sessions, workshops, conferences, etc.</w:t>
            </w:r>
          </w:p>
        </w:tc>
      </w:tr>
      <w:tr w:rsidR="004511C7" w:rsidRPr="0004718D" w14:paraId="28740FCD" w14:textId="77777777" w:rsidTr="00E707B1">
        <w:trPr>
          <w:trHeight w:val="117"/>
        </w:trPr>
        <w:sdt>
          <w:sdtPr>
            <w:rPr>
              <w:rFonts w:ascii="Arial" w:hAnsi="Arial" w:cs="Arial"/>
              <w:color w:val="000080"/>
              <w:szCs w:val="24"/>
            </w:rPr>
            <w:id w:val="-796369288"/>
            <w14:checkbox>
              <w14:checked w14:val="0"/>
              <w14:checkedState w14:val="2612" w14:font="Yu Gothic UI"/>
              <w14:uncheckedState w14:val="2610" w14:font="Yu Gothic UI"/>
            </w14:checkbox>
          </w:sdtPr>
          <w:sdtEndPr/>
          <w:sdtContent>
            <w:tc>
              <w:tcPr>
                <w:tcW w:w="490" w:type="dxa"/>
                <w:tcBorders>
                  <w:left w:val="single" w:sz="4" w:space="0" w:color="808080"/>
                  <w:bottom w:val="single" w:sz="4" w:space="0" w:color="808080"/>
                </w:tcBorders>
              </w:tcPr>
              <w:p w14:paraId="21D3C8D1" w14:textId="7E979ABE" w:rsidR="004511C7" w:rsidRPr="0004718D" w:rsidRDefault="00B550FE" w:rsidP="00B550FE">
                <w:pPr>
                  <w:spacing w:before="120"/>
                  <w:ind w:left="360" w:hanging="360"/>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14:paraId="54CBC5E7" w14:textId="77777777" w:rsidR="004511C7" w:rsidRPr="0004718D" w:rsidRDefault="004511C7" w:rsidP="00534537">
            <w:pPr>
              <w:numPr>
                <w:ilvl w:val="0"/>
                <w:numId w:val="5"/>
              </w:numPr>
              <w:spacing w:before="120" w:after="120"/>
              <w:ind w:left="360" w:hanging="360"/>
              <w:rPr>
                <w:rFonts w:ascii="Arial" w:hAnsi="Arial" w:cs="Arial"/>
                <w:color w:val="000080"/>
                <w:sz w:val="20"/>
              </w:rPr>
            </w:pPr>
            <w:r w:rsidRPr="0004718D">
              <w:rPr>
                <w:rFonts w:ascii="Arial" w:hAnsi="Arial" w:cs="Arial"/>
                <w:color w:val="000080"/>
                <w:sz w:val="20"/>
              </w:rPr>
              <w:t>In addition to B, C</w:t>
            </w:r>
            <w:r w:rsidR="00614309" w:rsidRPr="0004718D">
              <w:rPr>
                <w:rFonts w:ascii="Arial" w:hAnsi="Arial" w:cs="Arial"/>
                <w:color w:val="000080"/>
                <w:sz w:val="20"/>
              </w:rPr>
              <w:t>,</w:t>
            </w:r>
            <w:r w:rsidRPr="0004718D">
              <w:rPr>
                <w:rFonts w:ascii="Arial" w:hAnsi="Arial" w:cs="Arial"/>
                <w:color w:val="000080"/>
                <w:sz w:val="20"/>
              </w:rPr>
              <w:t xml:space="preserve"> and D, requires registration in post-secondary courses (one semester/equivalent).</w:t>
            </w:r>
          </w:p>
        </w:tc>
      </w:tr>
    </w:tbl>
    <w:p w14:paraId="078EFFFF" w14:textId="77777777" w:rsidR="00614309" w:rsidRPr="0004718D" w:rsidRDefault="00614309">
      <w:pPr>
        <w:rPr>
          <w:rFonts w:ascii="Arial" w:hAnsi="Arial" w:cs="Arial"/>
          <w:sz w:val="22"/>
          <w:szCs w:val="22"/>
        </w:rPr>
      </w:pPr>
    </w:p>
    <w:tbl>
      <w:tblPr>
        <w:tblW w:w="10278" w:type="dxa"/>
        <w:tblLook w:val="01E0" w:firstRow="1" w:lastRow="1" w:firstColumn="1" w:lastColumn="1" w:noHBand="0" w:noVBand="0"/>
      </w:tblPr>
      <w:tblGrid>
        <w:gridCol w:w="490"/>
        <w:gridCol w:w="539"/>
        <w:gridCol w:w="9249"/>
      </w:tblGrid>
      <w:tr w:rsidR="007771B4" w:rsidRPr="0004718D" w14:paraId="6EE497C4" w14:textId="77777777" w:rsidTr="00E707B1">
        <w:trPr>
          <w:trHeight w:val="197"/>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4D346A73" w14:textId="148EEDBE" w:rsidR="007771B4" w:rsidRPr="007D7CE2" w:rsidRDefault="001B19F3"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13.  </w:t>
            </w:r>
            <w:r w:rsidR="007771B4" w:rsidRPr="0004718D">
              <w:rPr>
                <w:rFonts w:ascii="Arial" w:hAnsi="Arial" w:cs="Arial"/>
                <w:b/>
                <w:color w:val="000080"/>
                <w:sz w:val="22"/>
                <w:szCs w:val="22"/>
              </w:rPr>
              <w:t>QUALIFICATIONS</w:t>
            </w:r>
            <w:r w:rsidRPr="0004718D">
              <w:rPr>
                <w:rFonts w:ascii="Arial" w:hAnsi="Arial" w:cs="Arial"/>
                <w:b/>
                <w:color w:val="000080"/>
                <w:sz w:val="22"/>
                <w:szCs w:val="22"/>
              </w:rPr>
              <w:t xml:space="preserve"> </w:t>
            </w:r>
          </w:p>
        </w:tc>
      </w:tr>
      <w:tr w:rsidR="007771B4" w:rsidRPr="0004718D" w14:paraId="3CAE11B6" w14:textId="77777777" w:rsidTr="00E707B1">
        <w:trPr>
          <w:cantSplit/>
          <w:trHeight w:val="342"/>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529F19D0" w14:textId="6C8DFAB9" w:rsidR="007771B4" w:rsidRPr="0004718D" w:rsidRDefault="007771B4" w:rsidP="00E707B1">
            <w:pPr>
              <w:keepNext/>
              <w:spacing w:before="60" w:after="60"/>
              <w:rPr>
                <w:rFonts w:ascii="Arial" w:hAnsi="Arial" w:cs="Arial"/>
                <w:color w:val="000080"/>
                <w:sz w:val="20"/>
              </w:rPr>
            </w:pPr>
            <w:r w:rsidRPr="0004718D">
              <w:rPr>
                <w:rFonts w:ascii="Arial" w:hAnsi="Arial" w:cs="Arial"/>
                <w:color w:val="000080"/>
                <w:sz w:val="20"/>
              </w:rPr>
              <w:t>Formal education qualifications:</w:t>
            </w:r>
            <w:r w:rsidR="005A585D" w:rsidRPr="0004718D">
              <w:rPr>
                <w:rFonts w:ascii="Arial" w:hAnsi="Arial" w:cs="Arial"/>
                <w:color w:val="000080"/>
                <w:sz w:val="20"/>
              </w:rPr>
              <w:t xml:space="preserve"> </w:t>
            </w:r>
          </w:p>
        </w:tc>
      </w:tr>
      <w:tr w:rsidR="00625393" w:rsidRPr="0004718D" w14:paraId="2284E02B" w14:textId="77777777" w:rsidTr="00E707B1">
        <w:trPr>
          <w:trHeight w:val="324"/>
        </w:trPr>
        <w:tc>
          <w:tcPr>
            <w:tcW w:w="10278" w:type="dxa"/>
            <w:gridSpan w:val="3"/>
            <w:tcBorders>
              <w:top w:val="single" w:sz="4" w:space="0" w:color="808080"/>
              <w:left w:val="single" w:sz="4" w:space="0" w:color="808080"/>
              <w:bottom w:val="single" w:sz="4" w:space="0" w:color="auto"/>
              <w:right w:val="single" w:sz="4" w:space="0" w:color="808080"/>
            </w:tcBorders>
            <w:vAlign w:val="center"/>
          </w:tcPr>
          <w:p w14:paraId="0D891242" w14:textId="77777777" w:rsidR="00625393" w:rsidRDefault="007D7CE2" w:rsidP="00534537">
            <w:pPr>
              <w:tabs>
                <w:tab w:val="left" w:pos="2960"/>
              </w:tabs>
              <w:rPr>
                <w:rFonts w:ascii="Arial" w:hAnsi="Arial"/>
                <w:sz w:val="20"/>
              </w:rPr>
            </w:pPr>
            <w:r w:rsidRPr="007D7CE2">
              <w:rPr>
                <w:rFonts w:ascii="Arial" w:hAnsi="Arial"/>
                <w:sz w:val="20"/>
              </w:rPr>
              <w:t>High school graduation and two years of post-secondary education with experience in media and audio-video technology, or an equivalent certificate or diploma program in audio-visual technology with coursework in computing technology</w:t>
            </w:r>
            <w:r>
              <w:rPr>
                <w:rFonts w:ascii="Arial" w:hAnsi="Arial"/>
                <w:sz w:val="20"/>
              </w:rPr>
              <w:t>.</w:t>
            </w:r>
          </w:p>
          <w:p w14:paraId="41F6576E" w14:textId="22EA31E6" w:rsidR="007D7CE2" w:rsidRPr="00534537" w:rsidRDefault="007D7CE2" w:rsidP="00534537">
            <w:pPr>
              <w:tabs>
                <w:tab w:val="left" w:pos="2960"/>
              </w:tabs>
              <w:rPr>
                <w:sz w:val="20"/>
              </w:rPr>
            </w:pPr>
          </w:p>
        </w:tc>
      </w:tr>
      <w:tr w:rsidR="00625393" w:rsidRPr="0004718D" w14:paraId="1EE0231B" w14:textId="77777777" w:rsidTr="00E707B1">
        <w:trPr>
          <w:cantSplit/>
          <w:trHeight w:val="306"/>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5E9896DA" w14:textId="77777777" w:rsidR="00625393" w:rsidRPr="0004718D" w:rsidRDefault="00625393" w:rsidP="00E707B1">
            <w:pPr>
              <w:keepNext/>
              <w:spacing w:before="60" w:after="60"/>
              <w:rPr>
                <w:rFonts w:ascii="Arial" w:hAnsi="Arial" w:cs="Arial"/>
                <w:color w:val="000080"/>
                <w:sz w:val="20"/>
              </w:rPr>
            </w:pPr>
            <w:r w:rsidRPr="0004718D">
              <w:rPr>
                <w:rFonts w:ascii="Arial" w:hAnsi="Arial" w:cs="Arial"/>
                <w:color w:val="000080"/>
                <w:sz w:val="20"/>
              </w:rPr>
              <w:t>In addition to formal education, identify</w:t>
            </w:r>
            <w:r w:rsidR="00F3642E" w:rsidRPr="0004718D">
              <w:rPr>
                <w:rFonts w:ascii="Arial" w:hAnsi="Arial" w:cs="Arial"/>
                <w:color w:val="000080"/>
                <w:sz w:val="20"/>
              </w:rPr>
              <w:t xml:space="preserve"> </w:t>
            </w:r>
            <w:r w:rsidR="00EC3E6B" w:rsidRPr="0004718D">
              <w:rPr>
                <w:rFonts w:ascii="Arial" w:hAnsi="Arial" w:cs="Arial"/>
                <w:color w:val="000080"/>
                <w:sz w:val="20"/>
              </w:rPr>
              <w:t>the</w:t>
            </w:r>
            <w:r w:rsidR="00F3642E" w:rsidRPr="0004718D">
              <w:rPr>
                <w:rFonts w:ascii="Arial" w:hAnsi="Arial" w:cs="Arial"/>
                <w:color w:val="000080"/>
                <w:sz w:val="20"/>
              </w:rPr>
              <w:t xml:space="preserve"> </w:t>
            </w:r>
            <w:r w:rsidRPr="0004718D">
              <w:rPr>
                <w:rFonts w:ascii="Arial" w:hAnsi="Arial" w:cs="Arial"/>
                <w:color w:val="000080"/>
                <w:sz w:val="20"/>
              </w:rPr>
              <w:t>certifica</w:t>
            </w:r>
            <w:r w:rsidR="005A585D" w:rsidRPr="0004718D">
              <w:rPr>
                <w:rFonts w:ascii="Arial" w:hAnsi="Arial" w:cs="Arial"/>
                <w:color w:val="000080"/>
                <w:sz w:val="20"/>
              </w:rPr>
              <w:t>t</w:t>
            </w:r>
            <w:r w:rsidR="00F3642E" w:rsidRPr="0004718D">
              <w:rPr>
                <w:rFonts w:ascii="Arial" w:hAnsi="Arial" w:cs="Arial"/>
                <w:color w:val="000080"/>
                <w:sz w:val="20"/>
              </w:rPr>
              <w:t>ion or</w:t>
            </w:r>
            <w:r w:rsidR="00EC3E6B" w:rsidRPr="0004718D">
              <w:rPr>
                <w:rFonts w:ascii="Arial" w:hAnsi="Arial" w:cs="Arial"/>
                <w:color w:val="000080"/>
                <w:sz w:val="20"/>
              </w:rPr>
              <w:t xml:space="preserve"> program of study required.</w:t>
            </w:r>
          </w:p>
        </w:tc>
      </w:tr>
      <w:tr w:rsidR="00625393" w:rsidRPr="0004718D" w14:paraId="44649D25" w14:textId="77777777" w:rsidTr="00E707B1">
        <w:trPr>
          <w:trHeight w:val="288"/>
        </w:trPr>
        <w:tc>
          <w:tcPr>
            <w:tcW w:w="10278" w:type="dxa"/>
            <w:gridSpan w:val="3"/>
            <w:tcBorders>
              <w:top w:val="single" w:sz="4" w:space="0" w:color="808080"/>
              <w:left w:val="single" w:sz="4" w:space="0" w:color="808080"/>
              <w:bottom w:val="single" w:sz="4" w:space="0" w:color="auto"/>
              <w:right w:val="single" w:sz="4" w:space="0" w:color="808080"/>
            </w:tcBorders>
            <w:vAlign w:val="center"/>
          </w:tcPr>
          <w:p w14:paraId="17AF8A98" w14:textId="77777777" w:rsidR="00625393" w:rsidRPr="0004718D" w:rsidRDefault="00625393" w:rsidP="00E707B1">
            <w:pPr>
              <w:tabs>
                <w:tab w:val="left" w:pos="5580"/>
              </w:tabs>
              <w:spacing w:before="60" w:after="60"/>
              <w:rPr>
                <w:rFonts w:ascii="Arial" w:hAnsi="Arial" w:cs="Arial"/>
                <w:sz w:val="20"/>
              </w:rPr>
            </w:pPr>
          </w:p>
        </w:tc>
      </w:tr>
      <w:tr w:rsidR="00625393" w:rsidRPr="0004718D" w14:paraId="48F779FA" w14:textId="77777777" w:rsidTr="00E707B1">
        <w:trPr>
          <w:cantSplit/>
          <w:trHeight w:val="378"/>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62ED698F" w14:textId="77777777" w:rsidR="00625393" w:rsidRPr="0004718D" w:rsidRDefault="00625393" w:rsidP="00E707B1">
            <w:pPr>
              <w:keepNext/>
              <w:spacing w:before="60" w:after="60"/>
              <w:rPr>
                <w:rFonts w:ascii="Arial" w:hAnsi="Arial" w:cs="Arial"/>
                <w:color w:val="000080"/>
                <w:sz w:val="20"/>
              </w:rPr>
            </w:pPr>
            <w:r w:rsidRPr="0004718D">
              <w:rPr>
                <w:rFonts w:ascii="Arial" w:hAnsi="Arial" w:cs="Arial"/>
                <w:color w:val="000080"/>
                <w:sz w:val="20"/>
              </w:rPr>
              <w:lastRenderedPageBreak/>
              <w:t>In addition to the above qualifications, the</w:t>
            </w:r>
            <w:r w:rsidR="00EC3E6B" w:rsidRPr="0004718D">
              <w:rPr>
                <w:rFonts w:ascii="Arial" w:hAnsi="Arial" w:cs="Arial"/>
                <w:color w:val="000080"/>
                <w:sz w:val="20"/>
              </w:rPr>
              <w:t xml:space="preserve"> number of years of</w:t>
            </w:r>
            <w:r w:rsidRPr="0004718D">
              <w:rPr>
                <w:rFonts w:ascii="Arial" w:hAnsi="Arial" w:cs="Arial"/>
                <w:color w:val="000080"/>
                <w:sz w:val="20"/>
              </w:rPr>
              <w:t xml:space="preserve"> </w:t>
            </w:r>
            <w:r w:rsidR="005A585D" w:rsidRPr="0004718D">
              <w:rPr>
                <w:rFonts w:ascii="Arial" w:hAnsi="Arial" w:cs="Arial"/>
                <w:color w:val="000080"/>
                <w:sz w:val="20"/>
              </w:rPr>
              <w:t xml:space="preserve">minimum </w:t>
            </w:r>
            <w:r w:rsidRPr="0004718D">
              <w:rPr>
                <w:rFonts w:ascii="Arial" w:hAnsi="Arial" w:cs="Arial"/>
                <w:color w:val="000080"/>
                <w:sz w:val="20"/>
              </w:rPr>
              <w:t>experience</w:t>
            </w:r>
            <w:r w:rsidR="00EC3E6B" w:rsidRPr="0004718D">
              <w:rPr>
                <w:rFonts w:ascii="Arial" w:hAnsi="Arial" w:cs="Arial"/>
                <w:color w:val="000080"/>
                <w:sz w:val="20"/>
              </w:rPr>
              <w:t xml:space="preserve"> are:</w:t>
            </w:r>
          </w:p>
        </w:tc>
      </w:tr>
      <w:tr w:rsidR="00EC3E6B" w:rsidRPr="0004718D" w14:paraId="76F54F3B" w14:textId="77777777" w:rsidTr="00E707B1">
        <w:trPr>
          <w:trHeight w:val="324"/>
        </w:trPr>
        <w:tc>
          <w:tcPr>
            <w:tcW w:w="1029" w:type="dxa"/>
            <w:gridSpan w:val="2"/>
            <w:tcBorders>
              <w:top w:val="single" w:sz="4" w:space="0" w:color="808080"/>
              <w:left w:val="single" w:sz="4" w:space="0" w:color="808080"/>
              <w:bottom w:val="single" w:sz="4" w:space="0" w:color="808080"/>
            </w:tcBorders>
            <w:vAlign w:val="center"/>
          </w:tcPr>
          <w:p w14:paraId="590F3C4B" w14:textId="77777777" w:rsidR="00EC3E6B" w:rsidRPr="0004718D" w:rsidRDefault="003441A8" w:rsidP="00534537">
            <w:pPr>
              <w:tabs>
                <w:tab w:val="left" w:pos="5580"/>
              </w:tabs>
              <w:spacing w:before="60"/>
              <w:jc w:val="center"/>
              <w:rPr>
                <w:rFonts w:ascii="Arial" w:hAnsi="Arial" w:cs="Arial"/>
                <w:sz w:val="20"/>
              </w:rPr>
            </w:pPr>
            <w:r>
              <w:rPr>
                <w:rFonts w:ascii="Arial" w:hAnsi="Arial" w:cs="Arial"/>
                <w:sz w:val="20"/>
              </w:rPr>
              <w:t>3</w:t>
            </w:r>
          </w:p>
        </w:tc>
        <w:tc>
          <w:tcPr>
            <w:tcW w:w="9249" w:type="dxa"/>
            <w:tcBorders>
              <w:top w:val="single" w:sz="4" w:space="0" w:color="808080"/>
              <w:right w:val="single" w:sz="4" w:space="0" w:color="808080"/>
            </w:tcBorders>
            <w:vAlign w:val="center"/>
          </w:tcPr>
          <w:p w14:paraId="3888E63C" w14:textId="77777777" w:rsidR="00EC3E6B" w:rsidRPr="0004718D" w:rsidRDefault="00EC3E6B" w:rsidP="00E707B1">
            <w:pPr>
              <w:tabs>
                <w:tab w:val="left" w:pos="5580"/>
              </w:tabs>
              <w:spacing w:before="60" w:after="60"/>
              <w:rPr>
                <w:rFonts w:ascii="Arial" w:hAnsi="Arial" w:cs="Arial"/>
                <w:color w:val="000080"/>
                <w:sz w:val="20"/>
              </w:rPr>
            </w:pPr>
            <w:r w:rsidRPr="0004718D">
              <w:rPr>
                <w:rFonts w:ascii="Arial" w:hAnsi="Arial" w:cs="Arial"/>
                <w:color w:val="000080"/>
                <w:sz w:val="20"/>
              </w:rPr>
              <w:t>Years</w:t>
            </w:r>
          </w:p>
        </w:tc>
      </w:tr>
      <w:tr w:rsidR="00F3642E" w:rsidRPr="0004718D" w14:paraId="1FEA03A0" w14:textId="77777777" w:rsidTr="00E707B1">
        <w:trPr>
          <w:trHeight w:val="74"/>
        </w:trPr>
        <w:tc>
          <w:tcPr>
            <w:tcW w:w="10278" w:type="dxa"/>
            <w:gridSpan w:val="3"/>
            <w:tcBorders>
              <w:left w:val="single" w:sz="4" w:space="0" w:color="808080"/>
              <w:bottom w:val="single" w:sz="4" w:space="0" w:color="auto"/>
              <w:right w:val="single" w:sz="4" w:space="0" w:color="808080"/>
            </w:tcBorders>
            <w:vAlign w:val="center"/>
          </w:tcPr>
          <w:p w14:paraId="3BED768E" w14:textId="77777777" w:rsidR="00F3642E" w:rsidRPr="0004718D" w:rsidRDefault="00F3642E" w:rsidP="00E707B1">
            <w:pPr>
              <w:tabs>
                <w:tab w:val="left" w:pos="5580"/>
              </w:tabs>
              <w:rPr>
                <w:rFonts w:ascii="Arial" w:hAnsi="Arial" w:cs="Arial"/>
                <w:b/>
                <w:i/>
                <w:sz w:val="22"/>
                <w:szCs w:val="22"/>
              </w:rPr>
            </w:pPr>
          </w:p>
        </w:tc>
      </w:tr>
      <w:tr w:rsidR="007771B4" w:rsidRPr="0004718D" w14:paraId="78DBBC54" w14:textId="77777777" w:rsidTr="00E707B1">
        <w:trPr>
          <w:trHeight w:val="387"/>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14:paraId="6F99C306" w14:textId="77777777" w:rsidR="007771B4" w:rsidRPr="0004718D" w:rsidRDefault="00625393" w:rsidP="00E707B1">
            <w:pPr>
              <w:keepNext/>
              <w:tabs>
                <w:tab w:val="left" w:pos="5580"/>
              </w:tabs>
              <w:spacing w:before="120" w:after="120"/>
              <w:rPr>
                <w:rFonts w:ascii="Arial" w:hAnsi="Arial" w:cs="Arial"/>
                <w:b/>
                <w:i/>
                <w:color w:val="000080"/>
                <w:sz w:val="22"/>
                <w:szCs w:val="22"/>
              </w:rPr>
            </w:pPr>
            <w:r w:rsidRPr="0004718D">
              <w:rPr>
                <w:rFonts w:ascii="Arial" w:hAnsi="Arial" w:cs="Arial"/>
                <w:b/>
                <w:color w:val="000080"/>
                <w:sz w:val="20"/>
              </w:rPr>
              <w:t>C</w:t>
            </w:r>
            <w:r w:rsidR="00FA5252" w:rsidRPr="0004718D">
              <w:rPr>
                <w:rFonts w:ascii="Arial" w:hAnsi="Arial" w:cs="Arial"/>
                <w:b/>
                <w:color w:val="000080"/>
                <w:sz w:val="20"/>
              </w:rPr>
              <w:t>heck one</w:t>
            </w:r>
            <w:r w:rsidRPr="0004718D">
              <w:rPr>
                <w:rFonts w:ascii="Arial" w:hAnsi="Arial" w:cs="Arial"/>
                <w:b/>
                <w:color w:val="000080"/>
                <w:sz w:val="20"/>
              </w:rPr>
              <w:t>:</w:t>
            </w:r>
          </w:p>
        </w:tc>
      </w:tr>
      <w:tr w:rsidR="007771B4" w:rsidRPr="0004718D" w14:paraId="4E4F6570" w14:textId="77777777" w:rsidTr="00E707B1">
        <w:trPr>
          <w:trHeight w:val="279"/>
        </w:trPr>
        <w:sdt>
          <w:sdtPr>
            <w:rPr>
              <w:rFonts w:ascii="Arial" w:hAnsi="Arial" w:cs="Arial"/>
              <w:color w:val="000080"/>
              <w:szCs w:val="24"/>
            </w:rPr>
            <w:id w:val="-241872947"/>
            <w14:checkbox>
              <w14:checked w14:val="1"/>
              <w14:checkedState w14:val="2612" w14:font="Yu Gothic UI"/>
              <w14:uncheckedState w14:val="2610" w14:font="Yu Gothic UI"/>
            </w14:checkbox>
          </w:sdtPr>
          <w:sdtEndPr/>
          <w:sdtContent>
            <w:tc>
              <w:tcPr>
                <w:tcW w:w="490" w:type="dxa"/>
                <w:tcBorders>
                  <w:top w:val="single" w:sz="4" w:space="0" w:color="808080"/>
                  <w:left w:val="single" w:sz="4" w:space="0" w:color="808080"/>
                </w:tcBorders>
              </w:tcPr>
              <w:p w14:paraId="20D4EC29" w14:textId="70A55AAF" w:rsidR="007771B4" w:rsidRPr="0004718D" w:rsidRDefault="003441A8" w:rsidP="00F13DF6">
                <w:pPr>
                  <w:keepNext/>
                  <w:tabs>
                    <w:tab w:val="left" w:pos="5580"/>
                  </w:tabs>
                  <w:spacing w:before="120"/>
                  <w:rPr>
                    <w:rFonts w:ascii="Arial" w:hAnsi="Arial" w:cs="Arial"/>
                    <w:color w:val="000080"/>
                    <w:sz w:val="20"/>
                  </w:rPr>
                </w:pPr>
                <w:r>
                  <w:rPr>
                    <w:rFonts w:ascii="MS Mincho" w:eastAsia="MS Mincho" w:hAnsi="MS Mincho" w:cs="Arial" w:hint="eastAsia"/>
                    <w:color w:val="000080"/>
                    <w:szCs w:val="24"/>
                  </w:rPr>
                  <w:t>☒</w:t>
                </w:r>
              </w:p>
            </w:tc>
          </w:sdtContent>
        </w:sdt>
        <w:tc>
          <w:tcPr>
            <w:tcW w:w="9788" w:type="dxa"/>
            <w:gridSpan w:val="2"/>
            <w:tcBorders>
              <w:top w:val="single" w:sz="4" w:space="0" w:color="808080"/>
              <w:right w:val="single" w:sz="4" w:space="0" w:color="808080"/>
            </w:tcBorders>
          </w:tcPr>
          <w:p w14:paraId="2374AE4C" w14:textId="77777777" w:rsidR="007771B4" w:rsidRPr="0004718D" w:rsidRDefault="007771B4" w:rsidP="00E707B1">
            <w:pPr>
              <w:keepNext/>
              <w:tabs>
                <w:tab w:val="left" w:pos="5580"/>
              </w:tabs>
              <w:spacing w:before="120" w:after="120"/>
              <w:rPr>
                <w:rFonts w:ascii="Arial" w:hAnsi="Arial" w:cs="Arial"/>
                <w:color w:val="000080"/>
                <w:sz w:val="20"/>
              </w:rPr>
            </w:pPr>
            <w:r w:rsidRPr="0004718D">
              <w:rPr>
                <w:rFonts w:ascii="Arial" w:hAnsi="Arial" w:cs="Arial"/>
                <w:color w:val="000080"/>
                <w:sz w:val="20"/>
              </w:rPr>
              <w:t xml:space="preserve">An equivalent combination of formal education, </w:t>
            </w:r>
            <w:r w:rsidR="00EC3E6B" w:rsidRPr="0004718D">
              <w:rPr>
                <w:rFonts w:ascii="Arial" w:hAnsi="Arial" w:cs="Arial"/>
                <w:color w:val="000080"/>
                <w:sz w:val="20"/>
              </w:rPr>
              <w:t>certificate/program of study a</w:t>
            </w:r>
            <w:r w:rsidR="00760949" w:rsidRPr="0004718D">
              <w:rPr>
                <w:rFonts w:ascii="Arial" w:hAnsi="Arial" w:cs="Arial"/>
                <w:color w:val="000080"/>
                <w:sz w:val="20"/>
              </w:rPr>
              <w:t>n</w:t>
            </w:r>
            <w:r w:rsidR="00EC3E6B" w:rsidRPr="0004718D">
              <w:rPr>
                <w:rFonts w:ascii="Arial" w:hAnsi="Arial" w:cs="Arial"/>
                <w:color w:val="000080"/>
                <w:sz w:val="20"/>
              </w:rPr>
              <w:t>d experience</w:t>
            </w:r>
            <w:r w:rsidRPr="0004718D">
              <w:rPr>
                <w:rFonts w:ascii="Arial" w:hAnsi="Arial" w:cs="Arial"/>
                <w:color w:val="000080"/>
                <w:sz w:val="20"/>
              </w:rPr>
              <w:t xml:space="preserve"> is acceptable.</w:t>
            </w:r>
          </w:p>
        </w:tc>
      </w:tr>
      <w:tr w:rsidR="007771B4" w:rsidRPr="0004718D" w14:paraId="12F6BEEF" w14:textId="77777777" w:rsidTr="00E707B1">
        <w:trPr>
          <w:trHeight w:val="459"/>
        </w:trPr>
        <w:sdt>
          <w:sdtPr>
            <w:rPr>
              <w:rFonts w:ascii="Arial" w:hAnsi="Arial" w:cs="Arial"/>
              <w:color w:val="000080"/>
              <w:szCs w:val="24"/>
            </w:rPr>
            <w:id w:val="-1959561146"/>
            <w14:checkbox>
              <w14:checked w14:val="0"/>
              <w14:checkedState w14:val="2612" w14:font="Yu Gothic UI"/>
              <w14:uncheckedState w14:val="2610" w14:font="Yu Gothic UI"/>
            </w14:checkbox>
          </w:sdtPr>
          <w:sdtEndPr/>
          <w:sdtContent>
            <w:tc>
              <w:tcPr>
                <w:tcW w:w="490" w:type="dxa"/>
                <w:tcBorders>
                  <w:left w:val="single" w:sz="4" w:space="0" w:color="808080"/>
                </w:tcBorders>
              </w:tcPr>
              <w:p w14:paraId="56F34CA2" w14:textId="77777777" w:rsidR="007771B4" w:rsidRPr="0004718D" w:rsidRDefault="00F13DF6" w:rsidP="00F13DF6">
                <w:pPr>
                  <w:tabs>
                    <w:tab w:val="left" w:pos="5580"/>
                  </w:tabs>
                  <w:spacing w:before="120"/>
                  <w:rPr>
                    <w:rFonts w:ascii="Arial" w:hAnsi="Arial" w:cs="Arial"/>
                    <w:color w:val="000080"/>
                    <w:sz w:val="20"/>
                  </w:rPr>
                </w:pPr>
                <w:r>
                  <w:rPr>
                    <w:rFonts w:ascii="MS Gothic" w:eastAsia="MS Gothic" w:hAnsi="Arial" w:cs="Arial" w:hint="eastAsia"/>
                    <w:color w:val="000080"/>
                    <w:szCs w:val="24"/>
                  </w:rPr>
                  <w:t>☐</w:t>
                </w:r>
              </w:p>
            </w:tc>
          </w:sdtContent>
        </w:sdt>
        <w:tc>
          <w:tcPr>
            <w:tcW w:w="9788" w:type="dxa"/>
            <w:gridSpan w:val="2"/>
            <w:tcBorders>
              <w:right w:val="single" w:sz="4" w:space="0" w:color="808080"/>
            </w:tcBorders>
          </w:tcPr>
          <w:p w14:paraId="4ECFBF9D" w14:textId="77777777" w:rsidR="007771B4" w:rsidRPr="0004718D" w:rsidRDefault="007771B4" w:rsidP="00E707B1">
            <w:pPr>
              <w:tabs>
                <w:tab w:val="left" w:pos="5580"/>
              </w:tabs>
              <w:spacing w:before="120" w:after="120"/>
              <w:rPr>
                <w:rFonts w:ascii="Arial" w:hAnsi="Arial" w:cs="Arial"/>
                <w:color w:val="000080"/>
                <w:sz w:val="20"/>
              </w:rPr>
            </w:pPr>
            <w:r w:rsidRPr="0004718D">
              <w:rPr>
                <w:rFonts w:ascii="Arial" w:hAnsi="Arial" w:cs="Arial"/>
                <w:color w:val="000080"/>
                <w:sz w:val="20"/>
              </w:rPr>
              <w:t xml:space="preserve">An equivalent combination of education, </w:t>
            </w:r>
            <w:r w:rsidR="00EC3E6B" w:rsidRPr="0004718D">
              <w:rPr>
                <w:rFonts w:ascii="Arial" w:hAnsi="Arial" w:cs="Arial"/>
                <w:color w:val="000080"/>
                <w:sz w:val="20"/>
              </w:rPr>
              <w:t>certificate/program of study and</w:t>
            </w:r>
            <w:r w:rsidR="00FA2DF9" w:rsidRPr="0004718D">
              <w:rPr>
                <w:rFonts w:ascii="Arial" w:hAnsi="Arial" w:cs="Arial"/>
                <w:color w:val="000080"/>
                <w:sz w:val="20"/>
              </w:rPr>
              <w:t xml:space="preserve"> experience is not acceptable </w:t>
            </w:r>
            <w:r w:rsidRPr="0004718D">
              <w:rPr>
                <w:rFonts w:ascii="Arial" w:hAnsi="Arial" w:cs="Arial"/>
                <w:color w:val="000080"/>
                <w:sz w:val="20"/>
              </w:rPr>
              <w:t>because: (please explain)</w:t>
            </w:r>
          </w:p>
        </w:tc>
      </w:tr>
      <w:tr w:rsidR="00FA5252" w:rsidRPr="0004718D" w14:paraId="15F96198" w14:textId="77777777" w:rsidTr="00E707B1">
        <w:trPr>
          <w:trHeight w:val="162"/>
        </w:trPr>
        <w:tc>
          <w:tcPr>
            <w:tcW w:w="490" w:type="dxa"/>
            <w:tcBorders>
              <w:left w:val="single" w:sz="4" w:space="0" w:color="808080"/>
              <w:bottom w:val="single" w:sz="4" w:space="0" w:color="auto"/>
            </w:tcBorders>
            <w:vAlign w:val="center"/>
          </w:tcPr>
          <w:p w14:paraId="1F078296" w14:textId="77777777" w:rsidR="00FA5252" w:rsidRPr="0004718D" w:rsidRDefault="00FA5252" w:rsidP="00E707B1">
            <w:pPr>
              <w:tabs>
                <w:tab w:val="left" w:pos="5580"/>
              </w:tabs>
              <w:spacing w:before="120" w:after="120"/>
              <w:rPr>
                <w:rFonts w:ascii="Arial" w:hAnsi="Arial" w:cs="Arial"/>
                <w:sz w:val="20"/>
              </w:rPr>
            </w:pPr>
          </w:p>
        </w:tc>
        <w:tc>
          <w:tcPr>
            <w:tcW w:w="9788" w:type="dxa"/>
            <w:gridSpan w:val="2"/>
            <w:tcBorders>
              <w:bottom w:val="single" w:sz="4" w:space="0" w:color="auto"/>
              <w:right w:val="single" w:sz="4" w:space="0" w:color="808080"/>
            </w:tcBorders>
            <w:vAlign w:val="center"/>
          </w:tcPr>
          <w:p w14:paraId="7E296AF6" w14:textId="77777777" w:rsidR="00FA5252" w:rsidRPr="0004718D" w:rsidRDefault="00FA5252" w:rsidP="00E707B1">
            <w:pPr>
              <w:tabs>
                <w:tab w:val="left" w:pos="5580"/>
              </w:tabs>
              <w:spacing w:before="60" w:after="60"/>
              <w:rPr>
                <w:rFonts w:ascii="Arial" w:hAnsi="Arial" w:cs="Arial"/>
                <w:sz w:val="20"/>
              </w:rPr>
            </w:pPr>
          </w:p>
        </w:tc>
      </w:tr>
    </w:tbl>
    <w:p w14:paraId="1B21D25F" w14:textId="77777777" w:rsidR="00D3613A" w:rsidRPr="0004718D" w:rsidRDefault="00D3613A">
      <w:pPr>
        <w:rPr>
          <w:rFonts w:ascii="Arial" w:hAnsi="Arial" w:cs="Arial"/>
        </w:rPr>
      </w:pPr>
    </w:p>
    <w:tbl>
      <w:tblPr>
        <w:tblW w:w="10278" w:type="dxa"/>
        <w:tblLook w:val="01E0" w:firstRow="1" w:lastRow="1" w:firstColumn="1" w:lastColumn="1" w:noHBand="0" w:noVBand="0"/>
      </w:tblPr>
      <w:tblGrid>
        <w:gridCol w:w="10278"/>
      </w:tblGrid>
      <w:tr w:rsidR="00FA5252" w:rsidRPr="0004718D" w14:paraId="69A572B5" w14:textId="77777777" w:rsidTr="00E707B1">
        <w:trPr>
          <w:trHeight w:val="315"/>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tcPr>
          <w:p w14:paraId="7B904B4B" w14:textId="0FB9F8E4" w:rsidR="00FA5252" w:rsidRPr="0004718D" w:rsidRDefault="005F4827" w:rsidP="00E707B1">
            <w:pPr>
              <w:keepNext/>
              <w:spacing w:before="60" w:after="60"/>
              <w:rPr>
                <w:rFonts w:ascii="Arial" w:hAnsi="Arial" w:cs="Arial"/>
                <w:color w:val="000080"/>
                <w:sz w:val="20"/>
              </w:rPr>
            </w:pPr>
            <w:r w:rsidRPr="0004718D">
              <w:rPr>
                <w:rFonts w:ascii="Arial" w:hAnsi="Arial" w:cs="Arial"/>
                <w:color w:val="000080"/>
                <w:sz w:val="20"/>
              </w:rPr>
              <w:t>Occupational Skills</w:t>
            </w:r>
            <w:r w:rsidR="00FA5252" w:rsidRPr="0004718D">
              <w:rPr>
                <w:rFonts w:ascii="Arial" w:hAnsi="Arial" w:cs="Arial"/>
                <w:color w:val="000080"/>
                <w:sz w:val="20"/>
              </w:rPr>
              <w:t xml:space="preserve">:  </w:t>
            </w:r>
          </w:p>
        </w:tc>
      </w:tr>
    </w:tbl>
    <w:p w14:paraId="0B2E6A57" w14:textId="77777777" w:rsidR="00534537" w:rsidRDefault="00534537" w:rsidP="00534537">
      <w:pPr>
        <w:rPr>
          <w:rFonts w:cs="Arial"/>
          <w:sz w:val="20"/>
        </w:rPr>
      </w:pPr>
    </w:p>
    <w:p w14:paraId="0EB24441" w14:textId="77777777" w:rsidR="00A71A2C" w:rsidRDefault="00A71A2C" w:rsidP="00534537">
      <w:pPr>
        <w:rPr>
          <w:rFonts w:cs="Arial"/>
          <w:sz w:val="20"/>
        </w:rPr>
      </w:pPr>
    </w:p>
    <w:p w14:paraId="67F13160" w14:textId="77777777" w:rsidR="003441A8" w:rsidRDefault="003441A8" w:rsidP="006927A3">
      <w:pPr>
        <w:pStyle w:val="ListParagraph"/>
        <w:numPr>
          <w:ilvl w:val="0"/>
          <w:numId w:val="17"/>
        </w:numPr>
        <w:rPr>
          <w:rFonts w:ascii="Arial" w:hAnsi="Arial"/>
          <w:sz w:val="20"/>
        </w:rPr>
      </w:pPr>
      <w:r w:rsidRPr="006927A3">
        <w:rPr>
          <w:rFonts w:ascii="Arial" w:hAnsi="Arial"/>
          <w:sz w:val="20"/>
        </w:rPr>
        <w:t>Ability to train others in the use of laboratory audio-video and computer equipment, applications and procedures.</w:t>
      </w:r>
    </w:p>
    <w:p w14:paraId="041424E5" w14:textId="193DB68B" w:rsidR="003C659A" w:rsidRPr="000E5B80" w:rsidRDefault="003C659A" w:rsidP="000E5B80">
      <w:pPr>
        <w:numPr>
          <w:ilvl w:val="0"/>
          <w:numId w:val="17"/>
        </w:numPr>
        <w:rPr>
          <w:rFonts w:ascii="Arial" w:hAnsi="Arial" w:cs="Arial"/>
          <w:sz w:val="20"/>
        </w:rPr>
      </w:pPr>
      <w:r>
        <w:rPr>
          <w:rFonts w:ascii="Arial" w:hAnsi="Arial" w:cs="Arial"/>
          <w:sz w:val="20"/>
        </w:rPr>
        <w:t>Ability to write detailed technical documentation and/or user guides for computing resources (i.e., lab usage policies, printing systems, software applications).</w:t>
      </w:r>
    </w:p>
    <w:p w14:paraId="2B001FD2" w14:textId="77777777" w:rsidR="003441A8" w:rsidRPr="006927A3" w:rsidRDefault="003441A8" w:rsidP="006927A3">
      <w:pPr>
        <w:pStyle w:val="ListParagraph"/>
        <w:numPr>
          <w:ilvl w:val="0"/>
          <w:numId w:val="17"/>
        </w:numPr>
        <w:rPr>
          <w:rFonts w:ascii="Arial" w:hAnsi="Arial"/>
          <w:sz w:val="20"/>
        </w:rPr>
      </w:pPr>
      <w:r w:rsidRPr="006927A3">
        <w:rPr>
          <w:rFonts w:ascii="Arial" w:hAnsi="Arial"/>
          <w:sz w:val="20"/>
        </w:rPr>
        <w:t>Ability to operate and maintain multi-format audio-video recording and editing equipment.</w:t>
      </w:r>
    </w:p>
    <w:p w14:paraId="3ED17D00" w14:textId="77777777" w:rsidR="003441A8" w:rsidRPr="006927A3" w:rsidRDefault="003441A8" w:rsidP="006927A3">
      <w:pPr>
        <w:pStyle w:val="ListParagraph"/>
        <w:numPr>
          <w:ilvl w:val="0"/>
          <w:numId w:val="17"/>
        </w:numPr>
        <w:rPr>
          <w:rFonts w:ascii="Arial" w:hAnsi="Arial"/>
          <w:sz w:val="20"/>
        </w:rPr>
      </w:pPr>
      <w:r w:rsidRPr="006927A3">
        <w:rPr>
          <w:rFonts w:ascii="Arial" w:hAnsi="Arial"/>
          <w:sz w:val="20"/>
        </w:rPr>
        <w:t>Ability to operate and to do minor installations and maintenance of computer hardware and software in a multi-operating system and multi-platform environment.</w:t>
      </w:r>
    </w:p>
    <w:p w14:paraId="05B54E4F" w14:textId="77777777" w:rsidR="003441A8" w:rsidRPr="006927A3" w:rsidRDefault="003441A8" w:rsidP="006927A3">
      <w:pPr>
        <w:pStyle w:val="ListParagraph"/>
        <w:numPr>
          <w:ilvl w:val="0"/>
          <w:numId w:val="17"/>
        </w:numPr>
        <w:rPr>
          <w:rFonts w:ascii="Arial" w:hAnsi="Arial"/>
          <w:sz w:val="20"/>
        </w:rPr>
      </w:pPr>
      <w:r w:rsidRPr="006927A3">
        <w:rPr>
          <w:rFonts w:ascii="Arial" w:hAnsi="Arial"/>
          <w:sz w:val="20"/>
        </w:rPr>
        <w:t>Ability to write ad-hoc inquiries using database software, automated scripts and debugging applications.</w:t>
      </w:r>
    </w:p>
    <w:p w14:paraId="1789CFFE" w14:textId="77777777" w:rsidR="003441A8" w:rsidRPr="006927A3" w:rsidRDefault="003441A8" w:rsidP="006927A3">
      <w:pPr>
        <w:pStyle w:val="ListParagraph"/>
        <w:numPr>
          <w:ilvl w:val="0"/>
          <w:numId w:val="17"/>
        </w:numPr>
        <w:rPr>
          <w:rFonts w:ascii="Arial" w:hAnsi="Arial"/>
          <w:sz w:val="20"/>
        </w:rPr>
      </w:pPr>
      <w:r w:rsidRPr="006927A3">
        <w:rPr>
          <w:rFonts w:ascii="Arial" w:hAnsi="Arial"/>
          <w:sz w:val="20"/>
        </w:rPr>
        <w:t>Ability to adapt to new audio-video and computer equipment, applications and procedures.</w:t>
      </w:r>
    </w:p>
    <w:p w14:paraId="1CFD0BF5" w14:textId="77777777" w:rsidR="003441A8" w:rsidRPr="006927A3" w:rsidRDefault="003441A8" w:rsidP="006927A3">
      <w:pPr>
        <w:pStyle w:val="ListParagraph"/>
        <w:numPr>
          <w:ilvl w:val="0"/>
          <w:numId w:val="17"/>
        </w:numPr>
        <w:rPr>
          <w:rFonts w:ascii="Arial" w:hAnsi="Arial"/>
          <w:sz w:val="20"/>
        </w:rPr>
      </w:pPr>
      <w:r w:rsidRPr="006927A3">
        <w:rPr>
          <w:rFonts w:ascii="Arial" w:hAnsi="Arial"/>
          <w:sz w:val="20"/>
        </w:rPr>
        <w:t>Thorough knowledge of audio-video production techniques, methods and procedures.</w:t>
      </w:r>
    </w:p>
    <w:p w14:paraId="32C070D3" w14:textId="77777777" w:rsidR="003441A8" w:rsidRPr="006927A3" w:rsidRDefault="003441A8" w:rsidP="006927A3">
      <w:pPr>
        <w:pStyle w:val="ListParagraph"/>
        <w:numPr>
          <w:ilvl w:val="0"/>
          <w:numId w:val="17"/>
        </w:numPr>
        <w:rPr>
          <w:rFonts w:ascii="Arial" w:hAnsi="Arial"/>
          <w:sz w:val="20"/>
        </w:rPr>
      </w:pPr>
      <w:r w:rsidRPr="006927A3">
        <w:rPr>
          <w:rFonts w:ascii="Arial" w:hAnsi="Arial"/>
          <w:sz w:val="20"/>
        </w:rPr>
        <w:t>Working knowledge of network operating systems and Internet network infrastructure.</w:t>
      </w:r>
    </w:p>
    <w:p w14:paraId="1BB518AF" w14:textId="6FC7398D" w:rsidR="003441A8" w:rsidRDefault="003441A8" w:rsidP="006927A3">
      <w:pPr>
        <w:pStyle w:val="ListParagraph"/>
        <w:numPr>
          <w:ilvl w:val="0"/>
          <w:numId w:val="17"/>
        </w:numPr>
        <w:rPr>
          <w:rFonts w:ascii="Arial" w:hAnsi="Arial"/>
          <w:sz w:val="20"/>
        </w:rPr>
      </w:pPr>
      <w:r w:rsidRPr="006927A3">
        <w:rPr>
          <w:rFonts w:ascii="Arial" w:hAnsi="Arial"/>
          <w:sz w:val="20"/>
        </w:rPr>
        <w:t xml:space="preserve">Working knowledge of data storage applications and procedures (e.g., automated backups, </w:t>
      </w:r>
      <w:r w:rsidR="00BC4FD0">
        <w:rPr>
          <w:rFonts w:ascii="Arial" w:hAnsi="Arial"/>
          <w:sz w:val="20"/>
        </w:rPr>
        <w:t>cloud storage</w:t>
      </w:r>
      <w:r w:rsidRPr="006927A3">
        <w:rPr>
          <w:rFonts w:ascii="Arial" w:hAnsi="Arial"/>
          <w:sz w:val="20"/>
        </w:rPr>
        <w:t>).</w:t>
      </w:r>
    </w:p>
    <w:p w14:paraId="7E361AB1" w14:textId="09DE488E" w:rsidR="00BD0CB8" w:rsidRPr="001E4504" w:rsidRDefault="00BD0CB8" w:rsidP="001E4504">
      <w:pPr>
        <w:numPr>
          <w:ilvl w:val="0"/>
          <w:numId w:val="17"/>
        </w:numPr>
        <w:rPr>
          <w:rFonts w:ascii="Arial" w:hAnsi="Arial"/>
          <w:sz w:val="20"/>
        </w:rPr>
      </w:pPr>
      <w:r>
        <w:rPr>
          <w:rFonts w:ascii="Arial" w:hAnsi="Arial" w:cs="Arial"/>
          <w:sz w:val="20"/>
        </w:rPr>
        <w:t xml:space="preserve">Working knowledge of web browser and common applications (i.e., Chrome, Safari, </w:t>
      </w:r>
      <w:r w:rsidR="005C7A2A">
        <w:rPr>
          <w:rFonts w:ascii="Arial" w:hAnsi="Arial" w:cs="Arial"/>
          <w:sz w:val="20"/>
        </w:rPr>
        <w:t>Firefox</w:t>
      </w:r>
      <w:r>
        <w:rPr>
          <w:rFonts w:ascii="Arial" w:hAnsi="Arial" w:cs="Arial"/>
          <w:sz w:val="20"/>
        </w:rPr>
        <w:t>, Edge, M</w:t>
      </w:r>
      <w:r w:rsidR="007A186F">
        <w:rPr>
          <w:rFonts w:ascii="Arial" w:hAnsi="Arial" w:cs="Arial"/>
          <w:sz w:val="20"/>
        </w:rPr>
        <w:t>icrosoft</w:t>
      </w:r>
      <w:r>
        <w:rPr>
          <w:rFonts w:ascii="Arial" w:hAnsi="Arial" w:cs="Arial"/>
          <w:sz w:val="20"/>
        </w:rPr>
        <w:t xml:space="preserve"> Office, </w:t>
      </w:r>
      <w:r w:rsidR="007A186F">
        <w:rPr>
          <w:rFonts w:ascii="Arial" w:hAnsi="Arial" w:cs="Arial"/>
          <w:sz w:val="20"/>
        </w:rPr>
        <w:t xml:space="preserve">OneDrive, </w:t>
      </w:r>
      <w:r>
        <w:rPr>
          <w:rFonts w:ascii="Arial" w:hAnsi="Arial" w:cs="Arial"/>
          <w:sz w:val="20"/>
        </w:rPr>
        <w:t>Adobe CS</w:t>
      </w:r>
      <w:r w:rsidR="007A186F">
        <w:rPr>
          <w:rFonts w:ascii="Arial" w:hAnsi="Arial" w:cs="Arial"/>
          <w:sz w:val="20"/>
        </w:rPr>
        <w:t>, Zoom</w:t>
      </w:r>
      <w:r>
        <w:rPr>
          <w:rFonts w:ascii="Arial" w:hAnsi="Arial" w:cs="Arial"/>
          <w:sz w:val="20"/>
        </w:rPr>
        <w:t>).</w:t>
      </w:r>
    </w:p>
    <w:p w14:paraId="0D80B6BD" w14:textId="08971C50" w:rsidR="003441A8" w:rsidRPr="006927A3" w:rsidRDefault="003441A8" w:rsidP="006927A3">
      <w:pPr>
        <w:pStyle w:val="ListParagraph"/>
        <w:numPr>
          <w:ilvl w:val="0"/>
          <w:numId w:val="17"/>
        </w:numPr>
        <w:rPr>
          <w:rFonts w:ascii="Arial" w:hAnsi="Arial"/>
          <w:sz w:val="20"/>
        </w:rPr>
      </w:pPr>
      <w:r w:rsidRPr="006927A3">
        <w:rPr>
          <w:rFonts w:ascii="Arial" w:hAnsi="Arial"/>
          <w:sz w:val="20"/>
        </w:rPr>
        <w:t>Working knowledge of communication applications and procedures (</w:t>
      </w:r>
      <w:r w:rsidR="005C7A2A" w:rsidRPr="006927A3">
        <w:rPr>
          <w:rFonts w:ascii="Arial" w:hAnsi="Arial"/>
          <w:sz w:val="20"/>
        </w:rPr>
        <w:t>e.g.,</w:t>
      </w:r>
      <w:r w:rsidRPr="006927A3">
        <w:rPr>
          <w:rFonts w:ascii="Arial" w:hAnsi="Arial"/>
          <w:sz w:val="20"/>
        </w:rPr>
        <w:t xml:space="preserve"> teleconferencing, broadcast formats, electronic mail)</w:t>
      </w:r>
    </w:p>
    <w:p w14:paraId="1DEF16E0" w14:textId="6DBF7940" w:rsidR="003441A8" w:rsidRPr="006927A3" w:rsidRDefault="003441A8" w:rsidP="006927A3">
      <w:pPr>
        <w:pStyle w:val="ListParagraph"/>
        <w:numPr>
          <w:ilvl w:val="0"/>
          <w:numId w:val="17"/>
        </w:numPr>
        <w:rPr>
          <w:rFonts w:ascii="Arial" w:hAnsi="Arial"/>
          <w:sz w:val="20"/>
        </w:rPr>
      </w:pPr>
      <w:r w:rsidRPr="006927A3">
        <w:rPr>
          <w:rFonts w:ascii="Arial" w:hAnsi="Arial"/>
          <w:sz w:val="20"/>
        </w:rPr>
        <w:t>Working knowledge of web</w:t>
      </w:r>
      <w:r w:rsidR="000E5B80">
        <w:rPr>
          <w:rFonts w:ascii="Arial" w:hAnsi="Arial"/>
          <w:sz w:val="20"/>
        </w:rPr>
        <w:t>-</w:t>
      </w:r>
      <w:r w:rsidRPr="006927A3">
        <w:rPr>
          <w:rFonts w:ascii="Arial" w:hAnsi="Arial"/>
          <w:sz w:val="20"/>
        </w:rPr>
        <w:t>based protocols (e.g., HTML, SQL, PHP and media compression algorithms</w:t>
      </w:r>
      <w:r w:rsidR="00BC4FD0">
        <w:rPr>
          <w:rFonts w:ascii="Arial" w:hAnsi="Arial"/>
          <w:sz w:val="20"/>
        </w:rPr>
        <w:t>)</w:t>
      </w:r>
    </w:p>
    <w:p w14:paraId="784D5B46" w14:textId="659B8269" w:rsidR="003441A8" w:rsidRPr="006927A3" w:rsidRDefault="003441A8" w:rsidP="006927A3">
      <w:pPr>
        <w:pStyle w:val="ListParagraph"/>
        <w:numPr>
          <w:ilvl w:val="0"/>
          <w:numId w:val="17"/>
        </w:numPr>
        <w:rPr>
          <w:rFonts w:ascii="Arial" w:hAnsi="Arial"/>
          <w:sz w:val="20"/>
        </w:rPr>
      </w:pPr>
      <w:r w:rsidRPr="006927A3">
        <w:rPr>
          <w:rFonts w:ascii="Arial" w:hAnsi="Arial"/>
          <w:sz w:val="20"/>
        </w:rPr>
        <w:t>Excellent interpersonal, oral and written communication skills</w:t>
      </w:r>
    </w:p>
    <w:p w14:paraId="4AB38CB5" w14:textId="19E6E138" w:rsidR="003441A8" w:rsidRPr="006927A3" w:rsidRDefault="003441A8" w:rsidP="006927A3">
      <w:pPr>
        <w:pStyle w:val="ListParagraph"/>
        <w:numPr>
          <w:ilvl w:val="0"/>
          <w:numId w:val="17"/>
        </w:numPr>
        <w:rPr>
          <w:rFonts w:ascii="Arial" w:hAnsi="Arial"/>
          <w:sz w:val="20"/>
        </w:rPr>
      </w:pPr>
      <w:r w:rsidRPr="006927A3">
        <w:rPr>
          <w:rFonts w:ascii="Arial" w:hAnsi="Arial"/>
          <w:sz w:val="20"/>
        </w:rPr>
        <w:t>Excellent organizational skill</w:t>
      </w:r>
      <w:r w:rsidR="00BD0CB8">
        <w:rPr>
          <w:rFonts w:ascii="Arial" w:hAnsi="Arial"/>
          <w:sz w:val="20"/>
        </w:rPr>
        <w:t>s</w:t>
      </w:r>
    </w:p>
    <w:p w14:paraId="6529D464" w14:textId="77777777" w:rsidR="003441A8" w:rsidRPr="006927A3" w:rsidRDefault="003441A8" w:rsidP="006927A3">
      <w:pPr>
        <w:pStyle w:val="ListParagraph"/>
        <w:numPr>
          <w:ilvl w:val="0"/>
          <w:numId w:val="17"/>
        </w:numPr>
        <w:rPr>
          <w:rFonts w:ascii="Arial" w:hAnsi="Arial"/>
          <w:sz w:val="20"/>
        </w:rPr>
      </w:pPr>
      <w:r w:rsidRPr="006927A3">
        <w:rPr>
          <w:rFonts w:ascii="Arial" w:hAnsi="Arial"/>
          <w:sz w:val="20"/>
        </w:rPr>
        <w:t>Good analytical reasoning and problem-solving skills.</w:t>
      </w:r>
    </w:p>
    <w:p w14:paraId="10C5FBF7" w14:textId="495AEA79" w:rsidR="003441A8" w:rsidRPr="006927A3" w:rsidRDefault="003441A8" w:rsidP="006927A3">
      <w:pPr>
        <w:pStyle w:val="ListParagraph"/>
        <w:numPr>
          <w:ilvl w:val="0"/>
          <w:numId w:val="17"/>
        </w:numPr>
        <w:rPr>
          <w:rFonts w:ascii="Arial" w:hAnsi="Arial"/>
          <w:sz w:val="20"/>
        </w:rPr>
      </w:pPr>
      <w:r w:rsidRPr="006927A3">
        <w:rPr>
          <w:rFonts w:ascii="Arial" w:hAnsi="Arial"/>
          <w:sz w:val="20"/>
        </w:rPr>
        <w:t>Good research skill</w:t>
      </w:r>
      <w:r w:rsidR="00BD0CB8">
        <w:rPr>
          <w:rFonts w:ascii="Arial" w:hAnsi="Arial"/>
          <w:sz w:val="20"/>
        </w:rPr>
        <w:t>s</w:t>
      </w:r>
    </w:p>
    <w:p w14:paraId="165FDAF8" w14:textId="3FE20896" w:rsidR="003441A8" w:rsidRDefault="003441A8" w:rsidP="006927A3">
      <w:pPr>
        <w:pStyle w:val="ListParagraph"/>
        <w:numPr>
          <w:ilvl w:val="0"/>
          <w:numId w:val="17"/>
        </w:numPr>
        <w:rPr>
          <w:rFonts w:ascii="Arial" w:hAnsi="Arial"/>
          <w:sz w:val="20"/>
        </w:rPr>
      </w:pPr>
      <w:r w:rsidRPr="006927A3">
        <w:rPr>
          <w:rFonts w:ascii="Arial" w:hAnsi="Arial"/>
          <w:sz w:val="20"/>
        </w:rPr>
        <w:t>Working knowledge of budget and resource allocation, planning principles and concepts</w:t>
      </w:r>
    </w:p>
    <w:p w14:paraId="54C078C8" w14:textId="3573FE4D" w:rsidR="000E5B80" w:rsidRPr="001E4504" w:rsidRDefault="003C659A" w:rsidP="001E4504">
      <w:pPr>
        <w:numPr>
          <w:ilvl w:val="0"/>
          <w:numId w:val="17"/>
        </w:numPr>
        <w:rPr>
          <w:rFonts w:ascii="Arial" w:hAnsi="Arial" w:cs="Arial"/>
          <w:sz w:val="20"/>
        </w:rPr>
      </w:pPr>
      <w:r>
        <w:rPr>
          <w:rFonts w:ascii="Arial" w:hAnsi="Arial" w:cs="Arial"/>
          <w:sz w:val="20"/>
        </w:rPr>
        <w:t>Ability to work as a member of a team</w:t>
      </w:r>
    </w:p>
    <w:p w14:paraId="76602452" w14:textId="3DEFADC9" w:rsidR="003441A8" w:rsidRPr="001E4504" w:rsidRDefault="003441A8" w:rsidP="003C659A">
      <w:pPr>
        <w:pStyle w:val="ListParagraph"/>
        <w:numPr>
          <w:ilvl w:val="0"/>
          <w:numId w:val="17"/>
        </w:numPr>
        <w:rPr>
          <w:rFonts w:ascii="Arial" w:hAnsi="Arial"/>
          <w:sz w:val="20"/>
        </w:rPr>
      </w:pPr>
      <w:r w:rsidRPr="001E4504">
        <w:rPr>
          <w:rFonts w:ascii="Arial" w:hAnsi="Arial"/>
          <w:sz w:val="20"/>
        </w:rPr>
        <w:t>Ability to exercise mature judgment and initiative</w:t>
      </w:r>
    </w:p>
    <w:p w14:paraId="615E61E3" w14:textId="2EEABB62" w:rsidR="003441A8" w:rsidRPr="006927A3" w:rsidRDefault="003441A8" w:rsidP="006927A3">
      <w:pPr>
        <w:pStyle w:val="ListParagraph"/>
        <w:numPr>
          <w:ilvl w:val="0"/>
          <w:numId w:val="17"/>
        </w:numPr>
        <w:rPr>
          <w:rFonts w:ascii="Arial" w:hAnsi="Arial"/>
          <w:sz w:val="20"/>
        </w:rPr>
      </w:pPr>
      <w:r w:rsidRPr="006927A3">
        <w:rPr>
          <w:rFonts w:ascii="Arial" w:hAnsi="Arial"/>
          <w:sz w:val="20"/>
        </w:rPr>
        <w:t>Ability to work independently and to meet deadlines</w:t>
      </w:r>
    </w:p>
    <w:p w14:paraId="7CDE244B" w14:textId="77777777" w:rsidR="00A71A2C" w:rsidRDefault="00A71A2C" w:rsidP="00534537">
      <w:pPr>
        <w:rPr>
          <w:rFonts w:cs="Arial"/>
          <w:sz w:val="20"/>
        </w:rPr>
      </w:pPr>
    </w:p>
    <w:p w14:paraId="7123417C" w14:textId="77777777" w:rsidR="00A71A2C" w:rsidRDefault="00A71A2C" w:rsidP="00534537">
      <w:pPr>
        <w:rPr>
          <w:rFonts w:cs="Arial"/>
          <w:sz w:val="20"/>
        </w:rPr>
      </w:pPr>
    </w:p>
    <w:p w14:paraId="70943625" w14:textId="77777777" w:rsidR="00A71A2C" w:rsidRDefault="00A71A2C" w:rsidP="00534537">
      <w:pPr>
        <w:rPr>
          <w:rFonts w:cs="Arial"/>
          <w:sz w:val="20"/>
        </w:rPr>
      </w:pPr>
    </w:p>
    <w:tbl>
      <w:tblPr>
        <w:tblW w:w="10278" w:type="dxa"/>
        <w:tblLook w:val="01E0" w:firstRow="1" w:lastRow="1" w:firstColumn="1" w:lastColumn="1" w:noHBand="0" w:noVBand="0"/>
      </w:tblPr>
      <w:tblGrid>
        <w:gridCol w:w="10278"/>
      </w:tblGrid>
      <w:tr w:rsidR="00882E9B" w14:paraId="4759A362" w14:textId="77777777" w:rsidTr="00882E9B">
        <w:trPr>
          <w:cantSplit/>
          <w:trHeight w:val="918"/>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hideMark/>
          </w:tcPr>
          <w:p w14:paraId="00EE0C47" w14:textId="5E8E2F50" w:rsidR="00882E9B" w:rsidRDefault="00882E9B">
            <w:pPr>
              <w:keepNext/>
              <w:spacing w:before="60" w:after="60"/>
              <w:rPr>
                <w:rFonts w:ascii="Book Antiqua" w:hAnsi="Book Antiqua"/>
                <w:sz w:val="20"/>
              </w:rPr>
            </w:pPr>
            <w:r>
              <w:rPr>
                <w:rFonts w:ascii="Book Antiqua" w:hAnsi="Book Antiqua"/>
                <w:sz w:val="20"/>
              </w:rPr>
              <w:t xml:space="preserve">Occupational Requirement(s): </w:t>
            </w:r>
          </w:p>
        </w:tc>
      </w:tr>
    </w:tbl>
    <w:p w14:paraId="54DDCB28" w14:textId="77777777" w:rsidR="00882E9B" w:rsidRPr="00792E87" w:rsidRDefault="00882E9B" w:rsidP="00882E9B">
      <w:pPr>
        <w:rPr>
          <w:rFonts w:ascii="Arial" w:hAnsi="Arial" w:cs="Arial"/>
          <w:sz w:val="20"/>
        </w:rPr>
      </w:pPr>
    </w:p>
    <w:p w14:paraId="5BC799B1" w14:textId="77777777" w:rsidR="008E4480" w:rsidRPr="006927A3" w:rsidRDefault="008E4480" w:rsidP="006927A3">
      <w:pPr>
        <w:pStyle w:val="ListParagraph"/>
        <w:numPr>
          <w:ilvl w:val="0"/>
          <w:numId w:val="18"/>
        </w:numPr>
        <w:rPr>
          <w:rFonts w:ascii="Arial" w:hAnsi="Arial" w:cs="Arial"/>
          <w:sz w:val="20"/>
        </w:rPr>
      </w:pPr>
      <w:r w:rsidRPr="006927A3">
        <w:rPr>
          <w:rFonts w:ascii="Arial" w:hAnsi="Arial" w:cs="Arial"/>
          <w:sz w:val="20"/>
        </w:rPr>
        <w:t>Ability to lift, move or carry equipment and materials up to 25 kg.</w:t>
      </w:r>
    </w:p>
    <w:p w14:paraId="1360052D" w14:textId="77777777" w:rsidR="008E4480" w:rsidRPr="006927A3" w:rsidRDefault="008E4480" w:rsidP="006927A3">
      <w:pPr>
        <w:pStyle w:val="ListParagraph"/>
        <w:numPr>
          <w:ilvl w:val="0"/>
          <w:numId w:val="18"/>
        </w:numPr>
        <w:rPr>
          <w:rFonts w:ascii="Arial" w:hAnsi="Arial" w:cs="Arial"/>
          <w:sz w:val="20"/>
        </w:rPr>
      </w:pPr>
      <w:r w:rsidRPr="006927A3">
        <w:rPr>
          <w:rFonts w:ascii="Arial" w:hAnsi="Arial" w:cs="Arial"/>
          <w:sz w:val="20"/>
        </w:rPr>
        <w:t>Ability to work in confined spaces (e.g., under desks) to do equipment installations, maintenance, repairs and upgrades.</w:t>
      </w:r>
    </w:p>
    <w:p w14:paraId="65B35C12" w14:textId="2DC2A769" w:rsidR="008E4480" w:rsidRPr="006927A3" w:rsidRDefault="008E4480" w:rsidP="006927A3">
      <w:pPr>
        <w:pStyle w:val="ListParagraph"/>
        <w:numPr>
          <w:ilvl w:val="0"/>
          <w:numId w:val="18"/>
        </w:numPr>
        <w:rPr>
          <w:rFonts w:ascii="Arial" w:hAnsi="Arial"/>
          <w:sz w:val="20"/>
        </w:rPr>
      </w:pPr>
      <w:r w:rsidRPr="006927A3">
        <w:rPr>
          <w:rFonts w:ascii="Arial" w:hAnsi="Arial" w:cs="Arial"/>
          <w:sz w:val="20"/>
        </w:rPr>
        <w:t xml:space="preserve">Ability to work </w:t>
      </w:r>
      <w:r w:rsidR="004A7760">
        <w:rPr>
          <w:rFonts w:ascii="Arial" w:hAnsi="Arial" w:cs="Arial"/>
          <w:sz w:val="20"/>
        </w:rPr>
        <w:t>flexible</w:t>
      </w:r>
      <w:r w:rsidR="004A7760" w:rsidRPr="006927A3">
        <w:rPr>
          <w:rFonts w:ascii="Arial" w:hAnsi="Arial" w:cs="Arial"/>
          <w:sz w:val="20"/>
        </w:rPr>
        <w:t xml:space="preserve"> </w:t>
      </w:r>
      <w:r w:rsidRPr="006927A3">
        <w:rPr>
          <w:rFonts w:ascii="Arial" w:hAnsi="Arial" w:cs="Arial"/>
          <w:sz w:val="20"/>
        </w:rPr>
        <w:t>hours as required</w:t>
      </w:r>
      <w:r w:rsidRPr="006927A3">
        <w:rPr>
          <w:rFonts w:ascii="Arial" w:hAnsi="Arial"/>
          <w:sz w:val="20"/>
        </w:rPr>
        <w:t>.</w:t>
      </w:r>
    </w:p>
    <w:p w14:paraId="2CE01EBE" w14:textId="77777777" w:rsidR="00F13DF6" w:rsidRPr="00792E87" w:rsidRDefault="00F13DF6" w:rsidP="00534537">
      <w:pPr>
        <w:pStyle w:val="ListParagraph"/>
        <w:ind w:left="360"/>
        <w:rPr>
          <w:rFonts w:ascii="Arial" w:hAnsi="Arial" w:cs="Arial"/>
          <w:sz w:val="20"/>
        </w:rPr>
      </w:pPr>
    </w:p>
    <w:p w14:paraId="2D0830B2" w14:textId="77777777" w:rsidR="00882E9B" w:rsidRPr="00792E87" w:rsidRDefault="00882E9B" w:rsidP="00882E9B">
      <w:pPr>
        <w:rPr>
          <w:rFonts w:ascii="Arial" w:hAnsi="Arial" w:cs="Arial"/>
          <w:sz w:val="20"/>
        </w:rPr>
      </w:pPr>
    </w:p>
    <w:p w14:paraId="2E40F60E" w14:textId="77777777" w:rsidR="00C70D03" w:rsidRDefault="00C70D03">
      <w:pPr>
        <w:rPr>
          <w:rFonts w:ascii="Arial" w:hAnsi="Arial" w:cs="Arial"/>
          <w:sz w:val="20"/>
        </w:rPr>
      </w:pPr>
    </w:p>
    <w:p w14:paraId="0D2C4551" w14:textId="77777777" w:rsidR="00A71A2C" w:rsidRPr="00792E87" w:rsidRDefault="00A71A2C">
      <w:pPr>
        <w:rPr>
          <w:rFonts w:ascii="Arial" w:hAnsi="Arial" w:cs="Arial"/>
          <w:sz w:val="20"/>
        </w:rPr>
      </w:pPr>
    </w:p>
    <w:tbl>
      <w:tblPr>
        <w:tblW w:w="9980" w:type="dxa"/>
        <w:tblLayout w:type="fixed"/>
        <w:tblCellMar>
          <w:left w:w="80" w:type="dxa"/>
          <w:right w:w="80" w:type="dxa"/>
        </w:tblCellMar>
        <w:tblLook w:val="0000" w:firstRow="0" w:lastRow="0" w:firstColumn="0" w:lastColumn="0" w:noHBand="0" w:noVBand="0"/>
      </w:tblPr>
      <w:tblGrid>
        <w:gridCol w:w="349"/>
        <w:gridCol w:w="4228"/>
        <w:gridCol w:w="545"/>
        <w:gridCol w:w="4858"/>
      </w:tblGrid>
      <w:tr w:rsidR="00F37C4B" w:rsidRPr="0004718D" w14:paraId="228FF2E8" w14:textId="77777777" w:rsidTr="009F7CC9">
        <w:trPr>
          <w:cantSplit/>
          <w:trHeight w:val="314"/>
        </w:trPr>
        <w:tc>
          <w:tcPr>
            <w:tcW w:w="998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766BD9D0" w14:textId="77777777" w:rsidR="00F37C4B" w:rsidRPr="0004718D" w:rsidRDefault="00F37C4B" w:rsidP="009F7CC9">
            <w:pPr>
              <w:keepNext/>
              <w:keepLines/>
              <w:spacing w:before="120" w:after="120"/>
              <w:rPr>
                <w:rFonts w:ascii="Arial" w:hAnsi="Arial" w:cs="Arial"/>
                <w:b/>
                <w:color w:val="000080"/>
                <w:sz w:val="20"/>
              </w:rPr>
            </w:pPr>
            <w:r w:rsidRPr="0004718D">
              <w:rPr>
                <w:rFonts w:ascii="Arial" w:hAnsi="Arial" w:cs="Arial"/>
                <w:b/>
                <w:color w:val="000080"/>
                <w:sz w:val="20"/>
              </w:rPr>
              <w:br w:type="page"/>
              <w:t>14.  APPROVAL AND REVIEW</w:t>
            </w:r>
          </w:p>
        </w:tc>
      </w:tr>
      <w:tr w:rsidR="00F37C4B" w:rsidRPr="0004718D" w14:paraId="7ED514BB" w14:textId="77777777" w:rsidTr="009F7CC9">
        <w:trPr>
          <w:cantSplit/>
        </w:trPr>
        <w:tc>
          <w:tcPr>
            <w:tcW w:w="9980" w:type="dxa"/>
            <w:gridSpan w:val="4"/>
            <w:tcBorders>
              <w:top w:val="single" w:sz="4" w:space="0" w:color="auto"/>
              <w:left w:val="single" w:sz="4" w:space="0" w:color="auto"/>
              <w:bottom w:val="single" w:sz="4" w:space="0" w:color="808080"/>
              <w:right w:val="single" w:sz="4" w:space="0" w:color="auto"/>
            </w:tcBorders>
            <w:shd w:val="clear" w:color="auto" w:fill="CCFFFF"/>
          </w:tcPr>
          <w:p w14:paraId="076668F4" w14:textId="77777777" w:rsidR="00F37C4B" w:rsidRPr="0004718D" w:rsidRDefault="00F37C4B" w:rsidP="009F7CC9">
            <w:pPr>
              <w:keepNext/>
              <w:keepLines/>
              <w:spacing w:before="60" w:after="60"/>
              <w:rPr>
                <w:rFonts w:ascii="Arial" w:hAnsi="Arial" w:cs="Arial"/>
                <w:color w:val="000080"/>
                <w:sz w:val="20"/>
              </w:rPr>
            </w:pPr>
            <w:r w:rsidRPr="0004718D">
              <w:rPr>
                <w:rFonts w:ascii="Arial" w:hAnsi="Arial" w:cs="Arial"/>
                <w:b/>
                <w:color w:val="000080"/>
                <w:sz w:val="20"/>
              </w:rPr>
              <w:t>Evaluating Supervisor Approval:</w:t>
            </w:r>
            <w:r w:rsidRPr="0004718D">
              <w:rPr>
                <w:rFonts w:ascii="Arial" w:hAnsi="Arial" w:cs="Arial"/>
                <w:color w:val="000080"/>
                <w:sz w:val="20"/>
              </w:rPr>
              <w:t xml:space="preserve"> Information provided in the job description accurately reflects the requirements of the position.</w:t>
            </w:r>
          </w:p>
        </w:tc>
      </w:tr>
      <w:tr w:rsidR="00F37C4B" w:rsidRPr="0004718D" w14:paraId="211E9339" w14:textId="77777777" w:rsidTr="009F7CC9">
        <w:trPr>
          <w:cantSplit/>
          <w:trHeight w:val="693"/>
        </w:trPr>
        <w:tc>
          <w:tcPr>
            <w:tcW w:w="349" w:type="dxa"/>
            <w:tcBorders>
              <w:top w:val="single" w:sz="4" w:space="0" w:color="808080"/>
              <w:left w:val="single" w:sz="4" w:space="0" w:color="auto"/>
            </w:tcBorders>
          </w:tcPr>
          <w:p w14:paraId="4F893DB2" w14:textId="77777777" w:rsidR="00F37C4B" w:rsidRPr="0004718D" w:rsidRDefault="00F37C4B" w:rsidP="009F7CC9">
            <w:pPr>
              <w:keepNext/>
              <w:keepLines/>
              <w:spacing w:before="120" w:after="120"/>
              <w:rPr>
                <w:rFonts w:ascii="Arial" w:hAnsi="Arial" w:cs="Arial"/>
                <w:sz w:val="20"/>
              </w:rPr>
            </w:pPr>
          </w:p>
        </w:tc>
        <w:tc>
          <w:tcPr>
            <w:tcW w:w="4228" w:type="dxa"/>
            <w:tcBorders>
              <w:left w:val="nil"/>
              <w:bottom w:val="single" w:sz="4" w:space="0" w:color="000080"/>
            </w:tcBorders>
            <w:vAlign w:val="bottom"/>
          </w:tcPr>
          <w:p w14:paraId="5F10C7EE" w14:textId="77777777" w:rsidR="00F37C4B" w:rsidRPr="0004718D" w:rsidRDefault="00F37C4B" w:rsidP="009F7CC9">
            <w:pPr>
              <w:keepNext/>
              <w:keepLines/>
              <w:spacing w:before="120" w:after="120"/>
              <w:rPr>
                <w:rFonts w:ascii="Arial" w:hAnsi="Arial" w:cs="Arial"/>
                <w:sz w:val="20"/>
              </w:rPr>
            </w:pPr>
          </w:p>
        </w:tc>
        <w:tc>
          <w:tcPr>
            <w:tcW w:w="545" w:type="dxa"/>
            <w:vMerge w:val="restart"/>
          </w:tcPr>
          <w:p w14:paraId="21D2CF61" w14:textId="77777777" w:rsidR="00F37C4B" w:rsidRPr="0004718D" w:rsidRDefault="00F37C4B" w:rsidP="009F7CC9">
            <w:pPr>
              <w:keepNext/>
              <w:keepLines/>
              <w:spacing w:before="120" w:after="120"/>
              <w:rPr>
                <w:rFonts w:ascii="Arial" w:hAnsi="Arial" w:cs="Arial"/>
                <w:sz w:val="20"/>
              </w:rPr>
            </w:pPr>
          </w:p>
        </w:tc>
        <w:tc>
          <w:tcPr>
            <w:tcW w:w="4858" w:type="dxa"/>
            <w:tcBorders>
              <w:bottom w:val="single" w:sz="4" w:space="0" w:color="000080"/>
              <w:right w:val="single" w:sz="4" w:space="0" w:color="auto"/>
            </w:tcBorders>
            <w:vAlign w:val="bottom"/>
          </w:tcPr>
          <w:p w14:paraId="2F6A6E84" w14:textId="77777777" w:rsidR="00F37C4B" w:rsidRPr="0004718D" w:rsidRDefault="00F37C4B" w:rsidP="009F7CC9">
            <w:pPr>
              <w:keepNext/>
              <w:keepLines/>
              <w:spacing w:before="120" w:after="120"/>
              <w:rPr>
                <w:rFonts w:ascii="Arial" w:hAnsi="Arial" w:cs="Arial"/>
                <w:sz w:val="20"/>
              </w:rPr>
            </w:pPr>
          </w:p>
        </w:tc>
      </w:tr>
      <w:tr w:rsidR="00F37C4B" w:rsidRPr="0004718D" w14:paraId="74C39EA4" w14:textId="77777777" w:rsidTr="009F7CC9">
        <w:trPr>
          <w:cantSplit/>
          <w:trHeight w:val="224"/>
        </w:trPr>
        <w:tc>
          <w:tcPr>
            <w:tcW w:w="349" w:type="dxa"/>
            <w:tcBorders>
              <w:left w:val="single" w:sz="4" w:space="0" w:color="auto"/>
            </w:tcBorders>
          </w:tcPr>
          <w:p w14:paraId="2D02C04F" w14:textId="77777777" w:rsidR="00F37C4B" w:rsidRPr="0004718D" w:rsidRDefault="00F37C4B" w:rsidP="009F7CC9">
            <w:pPr>
              <w:keepNext/>
              <w:keepLines/>
              <w:spacing w:before="120" w:after="120"/>
              <w:rPr>
                <w:rFonts w:ascii="Arial" w:hAnsi="Arial" w:cs="Arial"/>
                <w:sz w:val="20"/>
              </w:rPr>
            </w:pPr>
          </w:p>
        </w:tc>
        <w:tc>
          <w:tcPr>
            <w:tcW w:w="4228" w:type="dxa"/>
            <w:tcBorders>
              <w:left w:val="nil"/>
            </w:tcBorders>
          </w:tcPr>
          <w:p w14:paraId="5D985EEE" w14:textId="77777777"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Name of Evaluating Supervisor</w:t>
            </w:r>
          </w:p>
        </w:tc>
        <w:tc>
          <w:tcPr>
            <w:tcW w:w="545" w:type="dxa"/>
            <w:vMerge/>
          </w:tcPr>
          <w:p w14:paraId="397EAE32" w14:textId="77777777" w:rsidR="00F37C4B" w:rsidRPr="0004718D" w:rsidRDefault="00F37C4B" w:rsidP="009F7CC9">
            <w:pPr>
              <w:keepNext/>
              <w:keepLines/>
              <w:spacing w:before="120" w:after="120"/>
              <w:rPr>
                <w:rFonts w:ascii="Arial" w:hAnsi="Arial" w:cs="Arial"/>
                <w:sz w:val="20"/>
              </w:rPr>
            </w:pPr>
          </w:p>
        </w:tc>
        <w:tc>
          <w:tcPr>
            <w:tcW w:w="4858" w:type="dxa"/>
            <w:tcBorders>
              <w:right w:val="single" w:sz="4" w:space="0" w:color="auto"/>
            </w:tcBorders>
          </w:tcPr>
          <w:p w14:paraId="4BED96EB" w14:textId="77777777"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Signature of Evaluating Supervisor</w:t>
            </w:r>
          </w:p>
        </w:tc>
      </w:tr>
      <w:tr w:rsidR="00F37C4B" w:rsidRPr="0004718D" w14:paraId="629108B9" w14:textId="77777777" w:rsidTr="009F7CC9">
        <w:trPr>
          <w:cantSplit/>
          <w:trHeight w:val="603"/>
        </w:trPr>
        <w:tc>
          <w:tcPr>
            <w:tcW w:w="349" w:type="dxa"/>
            <w:tcBorders>
              <w:left w:val="single" w:sz="4" w:space="0" w:color="auto"/>
            </w:tcBorders>
          </w:tcPr>
          <w:p w14:paraId="0FAA01A7" w14:textId="77777777" w:rsidR="00F37C4B" w:rsidRPr="0004718D" w:rsidRDefault="00F37C4B" w:rsidP="009F7CC9">
            <w:pPr>
              <w:keepNext/>
              <w:keepLines/>
              <w:spacing w:before="120" w:after="120"/>
              <w:rPr>
                <w:rFonts w:ascii="Arial" w:hAnsi="Arial" w:cs="Arial"/>
                <w:sz w:val="20"/>
              </w:rPr>
            </w:pPr>
          </w:p>
        </w:tc>
        <w:tc>
          <w:tcPr>
            <w:tcW w:w="4228" w:type="dxa"/>
            <w:tcBorders>
              <w:left w:val="nil"/>
            </w:tcBorders>
          </w:tcPr>
          <w:p w14:paraId="080E11C1" w14:textId="77777777" w:rsidR="00F37C4B" w:rsidRPr="0004718D" w:rsidRDefault="00F37C4B" w:rsidP="009F7CC9">
            <w:pPr>
              <w:keepNext/>
              <w:keepLines/>
              <w:spacing w:before="120" w:after="120"/>
              <w:rPr>
                <w:rFonts w:ascii="Arial" w:hAnsi="Arial" w:cs="Arial"/>
                <w:sz w:val="20"/>
              </w:rPr>
            </w:pPr>
          </w:p>
        </w:tc>
        <w:tc>
          <w:tcPr>
            <w:tcW w:w="545" w:type="dxa"/>
            <w:vMerge/>
          </w:tcPr>
          <w:p w14:paraId="1ECBC16D" w14:textId="77777777" w:rsidR="00F37C4B" w:rsidRPr="0004718D" w:rsidRDefault="00F37C4B" w:rsidP="009F7CC9">
            <w:pPr>
              <w:keepNext/>
              <w:keepLines/>
              <w:spacing w:before="120" w:after="120"/>
              <w:rPr>
                <w:rFonts w:ascii="Arial" w:hAnsi="Arial" w:cs="Arial"/>
                <w:sz w:val="20"/>
              </w:rPr>
            </w:pPr>
          </w:p>
        </w:tc>
        <w:tc>
          <w:tcPr>
            <w:tcW w:w="4858" w:type="dxa"/>
            <w:tcBorders>
              <w:bottom w:val="single" w:sz="4" w:space="0" w:color="000080"/>
              <w:right w:val="single" w:sz="4" w:space="0" w:color="auto"/>
            </w:tcBorders>
            <w:vAlign w:val="bottom"/>
          </w:tcPr>
          <w:p w14:paraId="09C841CD" w14:textId="77777777" w:rsidR="00F37C4B" w:rsidRPr="0004718D" w:rsidRDefault="00F37C4B" w:rsidP="009F7CC9">
            <w:pPr>
              <w:keepNext/>
              <w:keepLines/>
              <w:spacing w:before="120" w:after="120"/>
              <w:rPr>
                <w:rFonts w:ascii="Arial" w:hAnsi="Arial" w:cs="Arial"/>
                <w:sz w:val="20"/>
              </w:rPr>
            </w:pPr>
          </w:p>
        </w:tc>
      </w:tr>
      <w:tr w:rsidR="00F37C4B" w:rsidRPr="0004718D" w14:paraId="6BBA9CE6" w14:textId="77777777" w:rsidTr="009F7CC9">
        <w:trPr>
          <w:cantSplit/>
          <w:trHeight w:val="107"/>
        </w:trPr>
        <w:tc>
          <w:tcPr>
            <w:tcW w:w="349" w:type="dxa"/>
            <w:tcBorders>
              <w:left w:val="single" w:sz="4" w:space="0" w:color="auto"/>
              <w:bottom w:val="single" w:sz="4" w:space="0" w:color="auto"/>
            </w:tcBorders>
          </w:tcPr>
          <w:p w14:paraId="71088456" w14:textId="77777777" w:rsidR="00F37C4B" w:rsidRPr="0004718D" w:rsidRDefault="00F37C4B" w:rsidP="009F7CC9">
            <w:pPr>
              <w:keepNext/>
              <w:keepLines/>
              <w:spacing w:before="120" w:after="120"/>
              <w:rPr>
                <w:rFonts w:ascii="Arial" w:hAnsi="Arial" w:cs="Arial"/>
                <w:sz w:val="20"/>
              </w:rPr>
            </w:pPr>
          </w:p>
        </w:tc>
        <w:tc>
          <w:tcPr>
            <w:tcW w:w="4228" w:type="dxa"/>
            <w:tcBorders>
              <w:left w:val="nil"/>
              <w:bottom w:val="single" w:sz="4" w:space="0" w:color="auto"/>
            </w:tcBorders>
          </w:tcPr>
          <w:p w14:paraId="6EC9BCFE" w14:textId="77777777" w:rsidR="00F37C4B" w:rsidRPr="0004718D" w:rsidRDefault="00F37C4B" w:rsidP="009F7CC9">
            <w:pPr>
              <w:keepNext/>
              <w:keepLines/>
              <w:spacing w:before="120" w:after="120"/>
              <w:rPr>
                <w:rFonts w:ascii="Arial" w:hAnsi="Arial" w:cs="Arial"/>
                <w:sz w:val="20"/>
              </w:rPr>
            </w:pPr>
          </w:p>
        </w:tc>
        <w:tc>
          <w:tcPr>
            <w:tcW w:w="545" w:type="dxa"/>
            <w:vMerge/>
            <w:tcBorders>
              <w:bottom w:val="single" w:sz="4" w:space="0" w:color="auto"/>
            </w:tcBorders>
          </w:tcPr>
          <w:p w14:paraId="4C644FE3" w14:textId="77777777" w:rsidR="00F37C4B" w:rsidRPr="0004718D" w:rsidRDefault="00F37C4B" w:rsidP="009F7CC9">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tcPr>
          <w:p w14:paraId="3F599BCB" w14:textId="77777777"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Date</w:t>
            </w:r>
          </w:p>
        </w:tc>
      </w:tr>
      <w:tr w:rsidR="00F37C4B" w:rsidRPr="0004718D" w14:paraId="4577DE96" w14:textId="77777777" w:rsidTr="009F7CC9">
        <w:trPr>
          <w:cantSplit/>
          <w:trHeight w:val="549"/>
        </w:trPr>
        <w:tc>
          <w:tcPr>
            <w:tcW w:w="9980" w:type="dxa"/>
            <w:gridSpan w:val="4"/>
            <w:tcBorders>
              <w:top w:val="single" w:sz="4" w:space="0" w:color="auto"/>
              <w:left w:val="single" w:sz="4" w:space="0" w:color="auto"/>
              <w:bottom w:val="single" w:sz="4" w:space="0" w:color="auto"/>
              <w:right w:val="single" w:sz="4" w:space="0" w:color="auto"/>
            </w:tcBorders>
            <w:shd w:val="clear" w:color="auto" w:fill="CCFFFF"/>
            <w:vAlign w:val="center"/>
          </w:tcPr>
          <w:p w14:paraId="712221CE" w14:textId="77777777" w:rsidR="00F37C4B" w:rsidRPr="0004718D" w:rsidRDefault="00F37C4B" w:rsidP="009F7CC9">
            <w:pPr>
              <w:keepNext/>
              <w:keepLines/>
              <w:spacing w:before="60" w:after="60"/>
              <w:rPr>
                <w:rFonts w:ascii="Arial" w:hAnsi="Arial" w:cs="Arial"/>
                <w:b/>
                <w:color w:val="000080"/>
                <w:sz w:val="20"/>
              </w:rPr>
            </w:pPr>
            <w:r w:rsidRPr="0004718D">
              <w:rPr>
                <w:rFonts w:ascii="Arial" w:hAnsi="Arial" w:cs="Arial"/>
                <w:b/>
                <w:color w:val="000080"/>
                <w:sz w:val="20"/>
              </w:rPr>
              <w:t xml:space="preserve">Employee Review: </w:t>
            </w:r>
            <w:r w:rsidRPr="0004718D">
              <w:rPr>
                <w:rFonts w:ascii="Arial" w:hAnsi="Arial" w:cs="Arial"/>
                <w:color w:val="000080"/>
                <w:sz w:val="20"/>
              </w:rPr>
              <w:t>I have read and understand the requirements of the position.</w:t>
            </w:r>
          </w:p>
        </w:tc>
      </w:tr>
      <w:tr w:rsidR="00F37C4B" w:rsidRPr="0004718D" w14:paraId="6FEBBC73" w14:textId="77777777" w:rsidTr="009F7CC9">
        <w:trPr>
          <w:cantSplit/>
          <w:trHeight w:val="720"/>
        </w:trPr>
        <w:tc>
          <w:tcPr>
            <w:tcW w:w="349" w:type="dxa"/>
            <w:tcBorders>
              <w:top w:val="single" w:sz="4" w:space="0" w:color="auto"/>
              <w:left w:val="single" w:sz="4" w:space="0" w:color="auto"/>
            </w:tcBorders>
          </w:tcPr>
          <w:p w14:paraId="22A2F8FC" w14:textId="77777777" w:rsidR="00F37C4B" w:rsidRPr="0004718D" w:rsidRDefault="00F37C4B" w:rsidP="009F7CC9">
            <w:pPr>
              <w:keepNext/>
              <w:keepLines/>
              <w:spacing w:before="120" w:after="120"/>
              <w:rPr>
                <w:rFonts w:ascii="Arial" w:hAnsi="Arial" w:cs="Arial"/>
                <w:sz w:val="20"/>
              </w:rPr>
            </w:pPr>
          </w:p>
        </w:tc>
        <w:tc>
          <w:tcPr>
            <w:tcW w:w="4228" w:type="dxa"/>
            <w:tcBorders>
              <w:top w:val="single" w:sz="4" w:space="0" w:color="auto"/>
              <w:left w:val="nil"/>
              <w:bottom w:val="single" w:sz="4" w:space="0" w:color="000080"/>
            </w:tcBorders>
            <w:vAlign w:val="bottom"/>
          </w:tcPr>
          <w:p w14:paraId="6136A2E0" w14:textId="77777777" w:rsidR="00F37C4B" w:rsidRPr="0004718D" w:rsidRDefault="00F37C4B" w:rsidP="009F7CC9">
            <w:pPr>
              <w:keepNext/>
              <w:keepLines/>
              <w:spacing w:before="120" w:after="120"/>
              <w:rPr>
                <w:rFonts w:ascii="Arial" w:hAnsi="Arial" w:cs="Arial"/>
                <w:sz w:val="20"/>
              </w:rPr>
            </w:pPr>
          </w:p>
        </w:tc>
        <w:tc>
          <w:tcPr>
            <w:tcW w:w="545" w:type="dxa"/>
            <w:vMerge w:val="restart"/>
            <w:tcBorders>
              <w:top w:val="single" w:sz="4" w:space="0" w:color="auto"/>
            </w:tcBorders>
          </w:tcPr>
          <w:p w14:paraId="08136895" w14:textId="77777777" w:rsidR="00F37C4B" w:rsidRPr="0004718D" w:rsidRDefault="00F37C4B" w:rsidP="009F7CC9">
            <w:pPr>
              <w:keepNext/>
              <w:keepLines/>
              <w:spacing w:before="120" w:after="120"/>
              <w:rPr>
                <w:rFonts w:ascii="Arial" w:hAnsi="Arial" w:cs="Arial"/>
                <w:sz w:val="20"/>
              </w:rPr>
            </w:pPr>
          </w:p>
        </w:tc>
        <w:tc>
          <w:tcPr>
            <w:tcW w:w="4858" w:type="dxa"/>
            <w:tcBorders>
              <w:top w:val="single" w:sz="4" w:space="0" w:color="auto"/>
              <w:bottom w:val="single" w:sz="4" w:space="0" w:color="000080"/>
              <w:right w:val="single" w:sz="4" w:space="0" w:color="auto"/>
            </w:tcBorders>
            <w:vAlign w:val="bottom"/>
          </w:tcPr>
          <w:p w14:paraId="6B9FE39C" w14:textId="77777777" w:rsidR="00F37C4B" w:rsidRPr="0004718D" w:rsidRDefault="00F37C4B" w:rsidP="009F7CC9">
            <w:pPr>
              <w:keepNext/>
              <w:keepLines/>
              <w:spacing w:before="120" w:after="120"/>
              <w:rPr>
                <w:rFonts w:ascii="Arial" w:hAnsi="Arial" w:cs="Arial"/>
                <w:sz w:val="20"/>
              </w:rPr>
            </w:pPr>
          </w:p>
        </w:tc>
      </w:tr>
      <w:tr w:rsidR="00F37C4B" w:rsidRPr="0004718D" w14:paraId="4F34CF45" w14:textId="77777777" w:rsidTr="009F7CC9">
        <w:trPr>
          <w:cantSplit/>
          <w:trHeight w:val="584"/>
        </w:trPr>
        <w:tc>
          <w:tcPr>
            <w:tcW w:w="349" w:type="dxa"/>
            <w:tcBorders>
              <w:left w:val="single" w:sz="4" w:space="0" w:color="auto"/>
            </w:tcBorders>
          </w:tcPr>
          <w:p w14:paraId="41A96D75" w14:textId="77777777" w:rsidR="00F37C4B" w:rsidRPr="0004718D" w:rsidRDefault="00F37C4B" w:rsidP="009F7CC9">
            <w:pPr>
              <w:keepNext/>
              <w:keepLines/>
              <w:spacing w:before="120" w:after="120"/>
              <w:rPr>
                <w:rFonts w:ascii="Arial" w:hAnsi="Arial" w:cs="Arial"/>
                <w:sz w:val="20"/>
              </w:rPr>
            </w:pPr>
          </w:p>
        </w:tc>
        <w:tc>
          <w:tcPr>
            <w:tcW w:w="4228" w:type="dxa"/>
            <w:tcBorders>
              <w:left w:val="nil"/>
            </w:tcBorders>
          </w:tcPr>
          <w:p w14:paraId="1BD8E7B7" w14:textId="77777777"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Name of Employee</w:t>
            </w:r>
          </w:p>
        </w:tc>
        <w:tc>
          <w:tcPr>
            <w:tcW w:w="545" w:type="dxa"/>
            <w:vMerge/>
          </w:tcPr>
          <w:p w14:paraId="6B3E1286" w14:textId="77777777" w:rsidR="00F37C4B" w:rsidRPr="0004718D" w:rsidRDefault="00F37C4B" w:rsidP="009F7CC9">
            <w:pPr>
              <w:keepNext/>
              <w:keepLines/>
              <w:spacing w:before="120" w:after="120"/>
              <w:rPr>
                <w:rFonts w:ascii="Arial" w:hAnsi="Arial" w:cs="Arial"/>
                <w:sz w:val="20"/>
              </w:rPr>
            </w:pPr>
          </w:p>
        </w:tc>
        <w:tc>
          <w:tcPr>
            <w:tcW w:w="4858" w:type="dxa"/>
            <w:tcBorders>
              <w:right w:val="single" w:sz="4" w:space="0" w:color="auto"/>
            </w:tcBorders>
          </w:tcPr>
          <w:p w14:paraId="47597D9D" w14:textId="77777777"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Signature of Employee</w:t>
            </w:r>
          </w:p>
        </w:tc>
      </w:tr>
      <w:tr w:rsidR="00F37C4B" w:rsidRPr="0004718D" w14:paraId="687E3641" w14:textId="77777777" w:rsidTr="009F7CC9">
        <w:trPr>
          <w:cantSplit/>
          <w:trHeight w:val="558"/>
        </w:trPr>
        <w:tc>
          <w:tcPr>
            <w:tcW w:w="349" w:type="dxa"/>
            <w:tcBorders>
              <w:left w:val="single" w:sz="4" w:space="0" w:color="auto"/>
            </w:tcBorders>
          </w:tcPr>
          <w:p w14:paraId="38005EBC" w14:textId="77777777" w:rsidR="00F37C4B" w:rsidRPr="0004718D" w:rsidRDefault="00F37C4B" w:rsidP="009F7CC9">
            <w:pPr>
              <w:keepNext/>
              <w:keepLines/>
              <w:spacing w:before="120" w:after="120"/>
              <w:rPr>
                <w:rFonts w:ascii="Arial" w:hAnsi="Arial" w:cs="Arial"/>
                <w:sz w:val="20"/>
              </w:rPr>
            </w:pPr>
          </w:p>
        </w:tc>
        <w:tc>
          <w:tcPr>
            <w:tcW w:w="4228" w:type="dxa"/>
            <w:tcBorders>
              <w:left w:val="nil"/>
            </w:tcBorders>
          </w:tcPr>
          <w:p w14:paraId="013F35E1" w14:textId="77777777" w:rsidR="00F37C4B" w:rsidRPr="0004718D" w:rsidRDefault="00F37C4B" w:rsidP="009F7CC9">
            <w:pPr>
              <w:keepNext/>
              <w:keepLines/>
              <w:spacing w:before="120" w:after="120"/>
              <w:rPr>
                <w:rFonts w:ascii="Arial" w:hAnsi="Arial" w:cs="Arial"/>
                <w:sz w:val="20"/>
              </w:rPr>
            </w:pPr>
          </w:p>
        </w:tc>
        <w:tc>
          <w:tcPr>
            <w:tcW w:w="545" w:type="dxa"/>
            <w:vMerge/>
          </w:tcPr>
          <w:p w14:paraId="7102BB92" w14:textId="77777777" w:rsidR="00F37C4B" w:rsidRPr="0004718D" w:rsidRDefault="00F37C4B" w:rsidP="009F7CC9">
            <w:pPr>
              <w:keepNext/>
              <w:keepLines/>
              <w:spacing w:before="120" w:after="120"/>
              <w:rPr>
                <w:rFonts w:ascii="Arial" w:hAnsi="Arial" w:cs="Arial"/>
                <w:sz w:val="20"/>
              </w:rPr>
            </w:pPr>
          </w:p>
        </w:tc>
        <w:tc>
          <w:tcPr>
            <w:tcW w:w="4858" w:type="dxa"/>
            <w:tcBorders>
              <w:bottom w:val="single" w:sz="4" w:space="0" w:color="000080"/>
              <w:right w:val="single" w:sz="4" w:space="0" w:color="auto"/>
            </w:tcBorders>
            <w:vAlign w:val="bottom"/>
          </w:tcPr>
          <w:p w14:paraId="10E2D125" w14:textId="77777777" w:rsidR="00F37C4B" w:rsidRPr="0004718D" w:rsidRDefault="00F37C4B" w:rsidP="009F7CC9">
            <w:pPr>
              <w:keepNext/>
              <w:keepLines/>
              <w:spacing w:before="120" w:after="120"/>
              <w:rPr>
                <w:rFonts w:ascii="Arial" w:hAnsi="Arial" w:cs="Arial"/>
                <w:sz w:val="20"/>
              </w:rPr>
            </w:pPr>
          </w:p>
        </w:tc>
      </w:tr>
      <w:tr w:rsidR="00F37C4B" w:rsidRPr="0004718D" w14:paraId="4E4542BA" w14:textId="77777777" w:rsidTr="009F7CC9">
        <w:trPr>
          <w:cantSplit/>
          <w:trHeight w:val="77"/>
        </w:trPr>
        <w:tc>
          <w:tcPr>
            <w:tcW w:w="349" w:type="dxa"/>
            <w:tcBorders>
              <w:left w:val="single" w:sz="4" w:space="0" w:color="auto"/>
              <w:bottom w:val="single" w:sz="4" w:space="0" w:color="auto"/>
            </w:tcBorders>
          </w:tcPr>
          <w:p w14:paraId="4CF45632" w14:textId="77777777" w:rsidR="00F37C4B" w:rsidRPr="0004718D" w:rsidRDefault="00F37C4B" w:rsidP="009F7CC9">
            <w:pPr>
              <w:keepNext/>
              <w:keepLines/>
              <w:spacing w:before="120" w:after="120"/>
              <w:rPr>
                <w:rFonts w:ascii="Arial" w:hAnsi="Arial" w:cs="Arial"/>
                <w:sz w:val="20"/>
              </w:rPr>
            </w:pPr>
          </w:p>
        </w:tc>
        <w:tc>
          <w:tcPr>
            <w:tcW w:w="4228" w:type="dxa"/>
            <w:tcBorders>
              <w:left w:val="nil"/>
              <w:bottom w:val="single" w:sz="4" w:space="0" w:color="auto"/>
            </w:tcBorders>
          </w:tcPr>
          <w:p w14:paraId="549B9C4C" w14:textId="77777777" w:rsidR="00F37C4B" w:rsidRPr="0004718D" w:rsidRDefault="00F37C4B" w:rsidP="009F7CC9">
            <w:pPr>
              <w:keepNext/>
              <w:keepLines/>
              <w:spacing w:before="120" w:after="120"/>
              <w:rPr>
                <w:rFonts w:ascii="Arial" w:hAnsi="Arial" w:cs="Arial"/>
                <w:sz w:val="20"/>
              </w:rPr>
            </w:pPr>
          </w:p>
        </w:tc>
        <w:tc>
          <w:tcPr>
            <w:tcW w:w="545" w:type="dxa"/>
            <w:vMerge/>
            <w:tcBorders>
              <w:bottom w:val="single" w:sz="4" w:space="0" w:color="auto"/>
            </w:tcBorders>
          </w:tcPr>
          <w:p w14:paraId="70C7EB2B" w14:textId="77777777" w:rsidR="00F37C4B" w:rsidRPr="0004718D" w:rsidRDefault="00F37C4B" w:rsidP="009F7CC9">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tcPr>
          <w:p w14:paraId="4095CF7A" w14:textId="77777777"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Date</w:t>
            </w:r>
          </w:p>
        </w:tc>
      </w:tr>
    </w:tbl>
    <w:p w14:paraId="521DB761" w14:textId="77777777" w:rsidR="004D649C" w:rsidRDefault="004D649C">
      <w:pPr>
        <w:rPr>
          <w:rFonts w:ascii="Arial" w:hAnsi="Arial" w:cs="Arial"/>
        </w:rPr>
        <w:sectPr w:rsidR="004D649C" w:rsidSect="004D649C">
          <w:footerReference w:type="default" r:id="rId8"/>
          <w:footnotePr>
            <w:numStart w:val="3"/>
          </w:footnotePr>
          <w:type w:val="continuous"/>
          <w:pgSz w:w="12240" w:h="15840" w:code="1"/>
          <w:pgMar w:top="1138" w:right="1138" w:bottom="1138" w:left="1138" w:header="562" w:footer="562" w:gutter="0"/>
          <w:pgNumType w:start="1"/>
          <w:cols w:space="0"/>
          <w:formProt w:val="0"/>
        </w:sectPr>
      </w:pPr>
    </w:p>
    <w:p w14:paraId="5910EDF6" w14:textId="77777777" w:rsidR="00FD154D" w:rsidRPr="0004718D" w:rsidRDefault="00FD154D">
      <w:pPr>
        <w:rPr>
          <w:rFonts w:ascii="Arial" w:hAnsi="Arial" w:cs="Arial"/>
        </w:rPr>
      </w:pPr>
    </w:p>
    <w:sectPr w:rsidR="00FD154D" w:rsidRPr="0004718D" w:rsidSect="004D649C">
      <w:footnotePr>
        <w:numStart w:val="3"/>
      </w:footnotePr>
      <w:type w:val="continuous"/>
      <w:pgSz w:w="12240" w:h="15840" w:code="1"/>
      <w:pgMar w:top="1138" w:right="1138" w:bottom="1138" w:left="1138" w:header="562" w:footer="562"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E47A0" w14:textId="77777777" w:rsidR="0014674E" w:rsidRDefault="0014674E">
      <w:r>
        <w:separator/>
      </w:r>
    </w:p>
  </w:endnote>
  <w:endnote w:type="continuationSeparator" w:id="0">
    <w:p w14:paraId="2BF4EEC9" w14:textId="77777777" w:rsidR="0014674E" w:rsidRDefault="0014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6375"/>
      <w:gridCol w:w="3589"/>
    </w:tblGrid>
    <w:tr w:rsidR="003610E4" w:rsidRPr="00E707B1" w14:paraId="6EA90D64" w14:textId="77777777" w:rsidTr="00E707B1">
      <w:trPr>
        <w:trHeight w:val="368"/>
      </w:trPr>
      <w:tc>
        <w:tcPr>
          <w:tcW w:w="3199" w:type="pct"/>
          <w:vAlign w:val="bottom"/>
        </w:tcPr>
        <w:p w14:paraId="50D0BF44" w14:textId="77777777" w:rsidR="003610E4" w:rsidRPr="00E707B1" w:rsidRDefault="003610E4" w:rsidP="006D7B5C">
          <w:pPr>
            <w:pStyle w:val="Footer"/>
            <w:rPr>
              <w:rFonts w:ascii="Book Antiqua" w:hAnsi="Book Antiqua"/>
              <w:i/>
              <w:color w:val="000080"/>
              <w:sz w:val="16"/>
              <w:szCs w:val="16"/>
            </w:rPr>
          </w:pPr>
        </w:p>
      </w:tc>
      <w:tc>
        <w:tcPr>
          <w:tcW w:w="1801" w:type="pct"/>
          <w:vAlign w:val="bottom"/>
        </w:tcPr>
        <w:p w14:paraId="7346654C" w14:textId="77777777" w:rsidR="003610E4" w:rsidRPr="00E707B1" w:rsidRDefault="003610E4" w:rsidP="00E707B1">
          <w:pPr>
            <w:pStyle w:val="Footer"/>
            <w:jc w:val="right"/>
            <w:rPr>
              <w:rFonts w:ascii="Book Antiqua" w:hAnsi="Book Antiqua"/>
              <w:i/>
              <w:color w:val="000080"/>
              <w:sz w:val="16"/>
              <w:szCs w:val="16"/>
            </w:rPr>
          </w:pPr>
          <w:r w:rsidRPr="00E707B1">
            <w:rPr>
              <w:rFonts w:ascii="Book Antiqua" w:hAnsi="Book Antiqua"/>
              <w:i/>
              <w:color w:val="000080"/>
              <w:sz w:val="16"/>
              <w:szCs w:val="16"/>
            </w:rPr>
            <w:t xml:space="preserve">Page </w:t>
          </w:r>
          <w:r w:rsidRPr="00E707B1">
            <w:rPr>
              <w:rFonts w:ascii="Book Antiqua" w:hAnsi="Book Antiqua"/>
              <w:i/>
              <w:color w:val="000080"/>
              <w:sz w:val="16"/>
              <w:szCs w:val="16"/>
            </w:rPr>
            <w:fldChar w:fldCharType="begin"/>
          </w:r>
          <w:r w:rsidRPr="00E707B1">
            <w:rPr>
              <w:rFonts w:ascii="Book Antiqua" w:hAnsi="Book Antiqua"/>
              <w:i/>
              <w:color w:val="000080"/>
              <w:sz w:val="16"/>
              <w:szCs w:val="16"/>
            </w:rPr>
            <w:instrText xml:space="preserve"> PAGE </w:instrText>
          </w:r>
          <w:r w:rsidRPr="00E707B1">
            <w:rPr>
              <w:rFonts w:ascii="Book Antiqua" w:hAnsi="Book Antiqua"/>
              <w:i/>
              <w:color w:val="000080"/>
              <w:sz w:val="16"/>
              <w:szCs w:val="16"/>
            </w:rPr>
            <w:fldChar w:fldCharType="separate"/>
          </w:r>
          <w:r w:rsidR="0038307D">
            <w:rPr>
              <w:rFonts w:ascii="Book Antiqua" w:hAnsi="Book Antiqua"/>
              <w:i/>
              <w:noProof/>
              <w:color w:val="000080"/>
              <w:sz w:val="16"/>
              <w:szCs w:val="16"/>
            </w:rPr>
            <w:t>1</w:t>
          </w:r>
          <w:r w:rsidRPr="00E707B1">
            <w:rPr>
              <w:rFonts w:ascii="Book Antiqua" w:hAnsi="Book Antiqua"/>
              <w:i/>
              <w:color w:val="000080"/>
              <w:sz w:val="16"/>
              <w:szCs w:val="16"/>
            </w:rPr>
            <w:fldChar w:fldCharType="end"/>
          </w:r>
          <w:r w:rsidRPr="00E707B1">
            <w:rPr>
              <w:rFonts w:ascii="Book Antiqua" w:hAnsi="Book Antiqua"/>
              <w:i/>
              <w:color w:val="000080"/>
              <w:sz w:val="16"/>
              <w:szCs w:val="16"/>
            </w:rPr>
            <w:t xml:space="preserve"> of </w:t>
          </w:r>
          <w:r w:rsidRPr="00E707B1">
            <w:rPr>
              <w:rFonts w:ascii="Book Antiqua" w:hAnsi="Book Antiqua"/>
              <w:i/>
              <w:color w:val="000080"/>
              <w:sz w:val="16"/>
              <w:szCs w:val="16"/>
            </w:rPr>
            <w:fldChar w:fldCharType="begin"/>
          </w:r>
          <w:r w:rsidRPr="00E707B1">
            <w:rPr>
              <w:rFonts w:ascii="Book Antiqua" w:hAnsi="Book Antiqua"/>
              <w:i/>
              <w:color w:val="000080"/>
              <w:sz w:val="16"/>
              <w:szCs w:val="16"/>
            </w:rPr>
            <w:instrText xml:space="preserve"> NUMPAGES </w:instrText>
          </w:r>
          <w:r w:rsidRPr="00E707B1">
            <w:rPr>
              <w:rFonts w:ascii="Book Antiqua" w:hAnsi="Book Antiqua"/>
              <w:i/>
              <w:color w:val="000080"/>
              <w:sz w:val="16"/>
              <w:szCs w:val="16"/>
            </w:rPr>
            <w:fldChar w:fldCharType="separate"/>
          </w:r>
          <w:r w:rsidR="0038307D">
            <w:rPr>
              <w:rFonts w:ascii="Book Antiqua" w:hAnsi="Book Antiqua"/>
              <w:i/>
              <w:noProof/>
              <w:color w:val="000080"/>
              <w:sz w:val="16"/>
              <w:szCs w:val="16"/>
            </w:rPr>
            <w:t>9</w:t>
          </w:r>
          <w:r w:rsidRPr="00E707B1">
            <w:rPr>
              <w:rFonts w:ascii="Book Antiqua" w:hAnsi="Book Antiqua"/>
              <w:i/>
              <w:color w:val="000080"/>
              <w:sz w:val="16"/>
              <w:szCs w:val="16"/>
            </w:rPr>
            <w:fldChar w:fldCharType="end"/>
          </w:r>
        </w:p>
      </w:tc>
    </w:tr>
  </w:tbl>
  <w:p w14:paraId="6673AE09" w14:textId="77777777" w:rsidR="003610E4" w:rsidRPr="00A711E5" w:rsidRDefault="003610E4" w:rsidP="00A711E5">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B2F8A" w14:textId="77777777" w:rsidR="0014674E" w:rsidRDefault="0014674E">
      <w:r>
        <w:separator/>
      </w:r>
    </w:p>
  </w:footnote>
  <w:footnote w:type="continuationSeparator" w:id="0">
    <w:p w14:paraId="3CF28FAE" w14:textId="77777777" w:rsidR="0014674E" w:rsidRDefault="00146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0"/>
    <w:lvl w:ilvl="0">
      <w:start w:val="4"/>
      <w:numFmt w:val="upperLetter"/>
      <w:lvlText w:val="(%1)"/>
      <w:lvlJc w:val="left"/>
      <w:pPr>
        <w:tabs>
          <w:tab w:val="num" w:pos="540"/>
        </w:tabs>
        <w:ind w:left="540" w:hanging="540"/>
      </w:pPr>
      <w:rPr>
        <w:rFonts w:hint="default"/>
      </w:rPr>
    </w:lvl>
  </w:abstractNum>
  <w:abstractNum w:abstractNumId="1" w15:restartNumberingAfterBreak="0">
    <w:nsid w:val="0000000F"/>
    <w:multiLevelType w:val="singleLevel"/>
    <w:tmpl w:val="00000000"/>
    <w:lvl w:ilvl="0">
      <w:start w:val="4"/>
      <w:numFmt w:val="upperLetter"/>
      <w:lvlText w:val="(%1)"/>
      <w:lvlJc w:val="left"/>
      <w:pPr>
        <w:tabs>
          <w:tab w:val="num" w:pos="360"/>
        </w:tabs>
        <w:ind w:left="360" w:hanging="360"/>
      </w:pPr>
      <w:rPr>
        <w:rFonts w:hint="default"/>
      </w:rPr>
    </w:lvl>
  </w:abstractNum>
  <w:abstractNum w:abstractNumId="2" w15:restartNumberingAfterBreak="0">
    <w:nsid w:val="00000010"/>
    <w:multiLevelType w:val="singleLevel"/>
    <w:tmpl w:val="00000000"/>
    <w:lvl w:ilvl="0">
      <w:start w:val="23"/>
      <w:numFmt w:val="upperLetter"/>
      <w:lvlText w:val="(%1)"/>
      <w:lvlJc w:val="left"/>
      <w:pPr>
        <w:tabs>
          <w:tab w:val="num" w:pos="540"/>
        </w:tabs>
        <w:ind w:left="540" w:hanging="540"/>
      </w:pPr>
      <w:rPr>
        <w:rFonts w:hint="default"/>
      </w:rPr>
    </w:lvl>
  </w:abstractNum>
  <w:abstractNum w:abstractNumId="3" w15:restartNumberingAfterBreak="0">
    <w:nsid w:val="06E705A6"/>
    <w:multiLevelType w:val="hybridMultilevel"/>
    <w:tmpl w:val="428A2BBC"/>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5B6CC4"/>
    <w:multiLevelType w:val="hybridMultilevel"/>
    <w:tmpl w:val="1D9E8F64"/>
    <w:lvl w:ilvl="0" w:tplc="D60AF986">
      <w:start w:val="1"/>
      <w:numFmt w:val="lowerLetter"/>
      <w:lvlText w:val="%1)"/>
      <w:lvlJc w:val="left"/>
      <w:pPr>
        <w:tabs>
          <w:tab w:val="num" w:pos="360"/>
        </w:tabs>
        <w:ind w:left="720" w:hanging="720"/>
      </w:pPr>
      <w:rPr>
        <w:rFonts w:hint="default"/>
      </w:rPr>
    </w:lvl>
    <w:lvl w:ilvl="1" w:tplc="7FFA3BC4">
      <w:start w:val="7"/>
      <w:numFmt w:val="decimal"/>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E55E52"/>
    <w:multiLevelType w:val="hybridMultilevel"/>
    <w:tmpl w:val="68E448C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2E4AD2"/>
    <w:multiLevelType w:val="hybridMultilevel"/>
    <w:tmpl w:val="23FE1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C912C1"/>
    <w:multiLevelType w:val="hybridMultilevel"/>
    <w:tmpl w:val="28E09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4820FD"/>
    <w:multiLevelType w:val="hybridMultilevel"/>
    <w:tmpl w:val="97088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5A1E21"/>
    <w:multiLevelType w:val="hybridMultilevel"/>
    <w:tmpl w:val="F67A3AD6"/>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C592CA0"/>
    <w:multiLevelType w:val="hybridMultilevel"/>
    <w:tmpl w:val="4A0E4EC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8C0E3C"/>
    <w:multiLevelType w:val="hybridMultilevel"/>
    <w:tmpl w:val="6E18F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32662938"/>
    <w:multiLevelType w:val="hybridMultilevel"/>
    <w:tmpl w:val="0388D53E"/>
    <w:lvl w:ilvl="0" w:tplc="4D9E4074">
      <w:start w:val="1"/>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D254D"/>
    <w:multiLevelType w:val="multilevel"/>
    <w:tmpl w:val="6CE6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16427"/>
    <w:multiLevelType w:val="hybridMultilevel"/>
    <w:tmpl w:val="3A0E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C1EA8"/>
    <w:multiLevelType w:val="hybridMultilevel"/>
    <w:tmpl w:val="B0CAE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6" w15:restartNumberingAfterBreak="0">
    <w:nsid w:val="48D13175"/>
    <w:multiLevelType w:val="hybridMultilevel"/>
    <w:tmpl w:val="728253E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6306B4"/>
    <w:multiLevelType w:val="hybridMultilevel"/>
    <w:tmpl w:val="52B2F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A844BEA"/>
    <w:multiLevelType w:val="hybridMultilevel"/>
    <w:tmpl w:val="3F4A77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5402D7"/>
    <w:multiLevelType w:val="hybridMultilevel"/>
    <w:tmpl w:val="3C1697E4"/>
    <w:lvl w:ilvl="0" w:tplc="D60AF986">
      <w:start w:val="1"/>
      <w:numFmt w:val="lowerLetter"/>
      <w:lvlText w:val="%1)"/>
      <w:lvlJc w:val="left"/>
      <w:pPr>
        <w:tabs>
          <w:tab w:val="num" w:pos="360"/>
        </w:tabs>
        <w:ind w:left="720" w:hanging="720"/>
      </w:pPr>
      <w:rPr>
        <w:rFonts w:hint="default"/>
      </w:rPr>
    </w:lvl>
    <w:lvl w:ilvl="1" w:tplc="77DA86C8">
      <w:start w:val="13"/>
      <w:numFmt w:val="decimal"/>
      <w:lvlText w:val="%2."/>
      <w:lvlJc w:val="left"/>
      <w:pPr>
        <w:tabs>
          <w:tab w:val="num" w:pos="1470"/>
        </w:tabs>
        <w:ind w:left="1470" w:hanging="390"/>
      </w:pPr>
      <w:rPr>
        <w:rFonts w:hint="default"/>
        <w:b/>
        <w:i w:val="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60437BF"/>
    <w:multiLevelType w:val="hybridMultilevel"/>
    <w:tmpl w:val="4D3C61C2"/>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67A79BF"/>
    <w:multiLevelType w:val="hybridMultilevel"/>
    <w:tmpl w:val="D84C9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CB64B1"/>
    <w:multiLevelType w:val="hybridMultilevel"/>
    <w:tmpl w:val="8F649CF0"/>
    <w:lvl w:ilvl="0" w:tplc="43DA4B40">
      <w:start w:val="19"/>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3" w15:restartNumberingAfterBreak="0">
    <w:nsid w:val="7E8F7C5E"/>
    <w:multiLevelType w:val="hybridMultilevel"/>
    <w:tmpl w:val="CA5CE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EE73B2C"/>
    <w:multiLevelType w:val="hybridMultilevel"/>
    <w:tmpl w:val="A8D45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9"/>
  </w:num>
  <w:num w:numId="4">
    <w:abstractNumId w:val="20"/>
  </w:num>
  <w:num w:numId="5">
    <w:abstractNumId w:val="19"/>
  </w:num>
  <w:num w:numId="6">
    <w:abstractNumId w:val="5"/>
  </w:num>
  <w:num w:numId="7">
    <w:abstractNumId w:val="10"/>
  </w:num>
  <w:num w:numId="8">
    <w:abstractNumId w:val="0"/>
  </w:num>
  <w:num w:numId="9">
    <w:abstractNumId w:val="1"/>
  </w:num>
  <w:num w:numId="10">
    <w:abstractNumId w:val="2"/>
  </w:num>
  <w:num w:numId="11">
    <w:abstractNumId w:val="22"/>
  </w:num>
  <w:num w:numId="12">
    <w:abstractNumId w:val="12"/>
  </w:num>
  <w:num w:numId="13">
    <w:abstractNumId w:val="14"/>
  </w:num>
  <w:num w:numId="14">
    <w:abstractNumId w:val="23"/>
  </w:num>
  <w:num w:numId="15">
    <w:abstractNumId w:val="7"/>
  </w:num>
  <w:num w:numId="16">
    <w:abstractNumId w:val="24"/>
  </w:num>
  <w:num w:numId="17">
    <w:abstractNumId w:val="8"/>
  </w:num>
  <w:num w:numId="18">
    <w:abstractNumId w:val="6"/>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num>
  <w:num w:numId="21">
    <w:abstractNumId w:val="11"/>
  </w:num>
  <w:num w:numId="22">
    <w:abstractNumId w:val="17"/>
  </w:num>
  <w:num w:numId="23">
    <w:abstractNumId w:val="16"/>
  </w:num>
  <w:num w:numId="24">
    <w:abstractNumId w:val="13"/>
  </w:num>
  <w:num w:numId="25">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numStart w:val="3"/>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29F"/>
    <w:rsid w:val="000122F6"/>
    <w:rsid w:val="00013487"/>
    <w:rsid w:val="00021574"/>
    <w:rsid w:val="0004718D"/>
    <w:rsid w:val="000572CD"/>
    <w:rsid w:val="000607AE"/>
    <w:rsid w:val="000660CC"/>
    <w:rsid w:val="00072F34"/>
    <w:rsid w:val="00090D81"/>
    <w:rsid w:val="000A27D2"/>
    <w:rsid w:val="000B381A"/>
    <w:rsid w:val="000C2305"/>
    <w:rsid w:val="000C7EF3"/>
    <w:rsid w:val="000E0DD7"/>
    <w:rsid w:val="000E200B"/>
    <w:rsid w:val="000E5B80"/>
    <w:rsid w:val="000F0C23"/>
    <w:rsid w:val="000F5E02"/>
    <w:rsid w:val="0010492C"/>
    <w:rsid w:val="0011204D"/>
    <w:rsid w:val="00121DF9"/>
    <w:rsid w:val="0012289F"/>
    <w:rsid w:val="001276E1"/>
    <w:rsid w:val="0014674E"/>
    <w:rsid w:val="00147D52"/>
    <w:rsid w:val="0015666E"/>
    <w:rsid w:val="0016340B"/>
    <w:rsid w:val="00166D32"/>
    <w:rsid w:val="0016729F"/>
    <w:rsid w:val="00180B3F"/>
    <w:rsid w:val="00186237"/>
    <w:rsid w:val="0018712E"/>
    <w:rsid w:val="00193418"/>
    <w:rsid w:val="001A18A0"/>
    <w:rsid w:val="001A54E6"/>
    <w:rsid w:val="001B19F3"/>
    <w:rsid w:val="001C2DFC"/>
    <w:rsid w:val="001C7996"/>
    <w:rsid w:val="001D13AD"/>
    <w:rsid w:val="001D63AF"/>
    <w:rsid w:val="001E2B8E"/>
    <w:rsid w:val="001E2E88"/>
    <w:rsid w:val="001E4504"/>
    <w:rsid w:val="001F03CA"/>
    <w:rsid w:val="00222A49"/>
    <w:rsid w:val="00230F08"/>
    <w:rsid w:val="00232D77"/>
    <w:rsid w:val="002430E9"/>
    <w:rsid w:val="00243C2B"/>
    <w:rsid w:val="00255E49"/>
    <w:rsid w:val="002564CF"/>
    <w:rsid w:val="00273BE6"/>
    <w:rsid w:val="00274DCB"/>
    <w:rsid w:val="0027622D"/>
    <w:rsid w:val="002947AD"/>
    <w:rsid w:val="002A142F"/>
    <w:rsid w:val="002C4915"/>
    <w:rsid w:val="002D4202"/>
    <w:rsid w:val="002D500D"/>
    <w:rsid w:val="002E04F0"/>
    <w:rsid w:val="002E0BFE"/>
    <w:rsid w:val="002F243F"/>
    <w:rsid w:val="002F4B80"/>
    <w:rsid w:val="003007BA"/>
    <w:rsid w:val="003055E2"/>
    <w:rsid w:val="00310BF6"/>
    <w:rsid w:val="003311D0"/>
    <w:rsid w:val="00333E26"/>
    <w:rsid w:val="00334425"/>
    <w:rsid w:val="003441A8"/>
    <w:rsid w:val="003452B5"/>
    <w:rsid w:val="00350DBE"/>
    <w:rsid w:val="003610E4"/>
    <w:rsid w:val="0037290D"/>
    <w:rsid w:val="0037596A"/>
    <w:rsid w:val="003769C6"/>
    <w:rsid w:val="00380AD7"/>
    <w:rsid w:val="0038307D"/>
    <w:rsid w:val="00383F00"/>
    <w:rsid w:val="00386D97"/>
    <w:rsid w:val="00397468"/>
    <w:rsid w:val="003A59BE"/>
    <w:rsid w:val="003B5A26"/>
    <w:rsid w:val="003B7F72"/>
    <w:rsid w:val="003C296B"/>
    <w:rsid w:val="003C2D85"/>
    <w:rsid w:val="003C659A"/>
    <w:rsid w:val="003D442B"/>
    <w:rsid w:val="003D78FD"/>
    <w:rsid w:val="003E1A77"/>
    <w:rsid w:val="003E2125"/>
    <w:rsid w:val="003E2B06"/>
    <w:rsid w:val="003E677B"/>
    <w:rsid w:val="003E7788"/>
    <w:rsid w:val="003F07BE"/>
    <w:rsid w:val="003F192D"/>
    <w:rsid w:val="00411940"/>
    <w:rsid w:val="004223A6"/>
    <w:rsid w:val="00424AA3"/>
    <w:rsid w:val="004260E4"/>
    <w:rsid w:val="004407BF"/>
    <w:rsid w:val="00444252"/>
    <w:rsid w:val="004511C7"/>
    <w:rsid w:val="0045567D"/>
    <w:rsid w:val="00493DA8"/>
    <w:rsid w:val="004A45F4"/>
    <w:rsid w:val="004A4CB5"/>
    <w:rsid w:val="004A7760"/>
    <w:rsid w:val="004C76C3"/>
    <w:rsid w:val="004D3841"/>
    <w:rsid w:val="004D590D"/>
    <w:rsid w:val="004D649C"/>
    <w:rsid w:val="004E2D1C"/>
    <w:rsid w:val="004F1C42"/>
    <w:rsid w:val="00501A7A"/>
    <w:rsid w:val="00514AA2"/>
    <w:rsid w:val="00522785"/>
    <w:rsid w:val="00525B55"/>
    <w:rsid w:val="00533C5E"/>
    <w:rsid w:val="00534537"/>
    <w:rsid w:val="005369FF"/>
    <w:rsid w:val="00536AE9"/>
    <w:rsid w:val="0054077F"/>
    <w:rsid w:val="0055019F"/>
    <w:rsid w:val="00555561"/>
    <w:rsid w:val="00562893"/>
    <w:rsid w:val="00567C38"/>
    <w:rsid w:val="0057345E"/>
    <w:rsid w:val="00577542"/>
    <w:rsid w:val="00592634"/>
    <w:rsid w:val="00594D9E"/>
    <w:rsid w:val="00595AE0"/>
    <w:rsid w:val="005A48B7"/>
    <w:rsid w:val="005A585D"/>
    <w:rsid w:val="005A5A25"/>
    <w:rsid w:val="005B7D30"/>
    <w:rsid w:val="005C0973"/>
    <w:rsid w:val="005C115C"/>
    <w:rsid w:val="005C5A32"/>
    <w:rsid w:val="005C7A2A"/>
    <w:rsid w:val="005C7C95"/>
    <w:rsid w:val="005D2CDB"/>
    <w:rsid w:val="005E7CC3"/>
    <w:rsid w:val="005F4827"/>
    <w:rsid w:val="005F55BA"/>
    <w:rsid w:val="00604F8C"/>
    <w:rsid w:val="00614309"/>
    <w:rsid w:val="00625393"/>
    <w:rsid w:val="006256A2"/>
    <w:rsid w:val="006324C7"/>
    <w:rsid w:val="00634890"/>
    <w:rsid w:val="00642F2E"/>
    <w:rsid w:val="00644DC0"/>
    <w:rsid w:val="00661C4C"/>
    <w:rsid w:val="00665942"/>
    <w:rsid w:val="00671BDD"/>
    <w:rsid w:val="00671EEC"/>
    <w:rsid w:val="00674E38"/>
    <w:rsid w:val="00680D98"/>
    <w:rsid w:val="0068552E"/>
    <w:rsid w:val="006927A3"/>
    <w:rsid w:val="006A3EE2"/>
    <w:rsid w:val="006C21BD"/>
    <w:rsid w:val="006D190E"/>
    <w:rsid w:val="006D6727"/>
    <w:rsid w:val="006D7B5C"/>
    <w:rsid w:val="00710BDA"/>
    <w:rsid w:val="00713C78"/>
    <w:rsid w:val="00723E7C"/>
    <w:rsid w:val="00727904"/>
    <w:rsid w:val="0073636D"/>
    <w:rsid w:val="00736439"/>
    <w:rsid w:val="00743BDD"/>
    <w:rsid w:val="00752546"/>
    <w:rsid w:val="00752E42"/>
    <w:rsid w:val="00752EE8"/>
    <w:rsid w:val="00760949"/>
    <w:rsid w:val="0076338C"/>
    <w:rsid w:val="007771B4"/>
    <w:rsid w:val="00792E87"/>
    <w:rsid w:val="00793939"/>
    <w:rsid w:val="00794AC4"/>
    <w:rsid w:val="00796F15"/>
    <w:rsid w:val="007A186F"/>
    <w:rsid w:val="007B2FC0"/>
    <w:rsid w:val="007D02CF"/>
    <w:rsid w:val="007D7CE2"/>
    <w:rsid w:val="00807F47"/>
    <w:rsid w:val="00812700"/>
    <w:rsid w:val="00823AA3"/>
    <w:rsid w:val="00830780"/>
    <w:rsid w:val="008308B7"/>
    <w:rsid w:val="008318C1"/>
    <w:rsid w:val="008360F2"/>
    <w:rsid w:val="00842754"/>
    <w:rsid w:val="00843EF9"/>
    <w:rsid w:val="008456DB"/>
    <w:rsid w:val="008548E1"/>
    <w:rsid w:val="00857B9B"/>
    <w:rsid w:val="00870327"/>
    <w:rsid w:val="008739F1"/>
    <w:rsid w:val="0088176A"/>
    <w:rsid w:val="00882E9B"/>
    <w:rsid w:val="00885952"/>
    <w:rsid w:val="00893012"/>
    <w:rsid w:val="008A0EFB"/>
    <w:rsid w:val="008A3716"/>
    <w:rsid w:val="008B0721"/>
    <w:rsid w:val="008C01C2"/>
    <w:rsid w:val="008C514A"/>
    <w:rsid w:val="008C56E3"/>
    <w:rsid w:val="008C5873"/>
    <w:rsid w:val="008D40A5"/>
    <w:rsid w:val="008D678A"/>
    <w:rsid w:val="008E4480"/>
    <w:rsid w:val="008E7659"/>
    <w:rsid w:val="008F2E10"/>
    <w:rsid w:val="00901F2A"/>
    <w:rsid w:val="00912A56"/>
    <w:rsid w:val="00913B0D"/>
    <w:rsid w:val="00914FC8"/>
    <w:rsid w:val="00926AC9"/>
    <w:rsid w:val="009569F0"/>
    <w:rsid w:val="00961A79"/>
    <w:rsid w:val="00962599"/>
    <w:rsid w:val="00965605"/>
    <w:rsid w:val="00970890"/>
    <w:rsid w:val="00983AD6"/>
    <w:rsid w:val="00983FF5"/>
    <w:rsid w:val="00991B73"/>
    <w:rsid w:val="00994D8E"/>
    <w:rsid w:val="00995582"/>
    <w:rsid w:val="009A3F84"/>
    <w:rsid w:val="009A7153"/>
    <w:rsid w:val="009A75F0"/>
    <w:rsid w:val="009B5D2F"/>
    <w:rsid w:val="009B5F1A"/>
    <w:rsid w:val="009B6127"/>
    <w:rsid w:val="009C35D7"/>
    <w:rsid w:val="009E2C0D"/>
    <w:rsid w:val="009F3258"/>
    <w:rsid w:val="009F7CC9"/>
    <w:rsid w:val="00A05579"/>
    <w:rsid w:val="00A1507E"/>
    <w:rsid w:val="00A25581"/>
    <w:rsid w:val="00A257EB"/>
    <w:rsid w:val="00A41775"/>
    <w:rsid w:val="00A42802"/>
    <w:rsid w:val="00A50A4B"/>
    <w:rsid w:val="00A51D8B"/>
    <w:rsid w:val="00A56D6A"/>
    <w:rsid w:val="00A711E5"/>
    <w:rsid w:val="00A71A2C"/>
    <w:rsid w:val="00A72375"/>
    <w:rsid w:val="00A80D60"/>
    <w:rsid w:val="00A81885"/>
    <w:rsid w:val="00A85918"/>
    <w:rsid w:val="00A91EDF"/>
    <w:rsid w:val="00AA24D7"/>
    <w:rsid w:val="00AA32D0"/>
    <w:rsid w:val="00AA673B"/>
    <w:rsid w:val="00AB4E72"/>
    <w:rsid w:val="00AD1747"/>
    <w:rsid w:val="00AD470C"/>
    <w:rsid w:val="00AE7C4C"/>
    <w:rsid w:val="00B00789"/>
    <w:rsid w:val="00B0083F"/>
    <w:rsid w:val="00B02C29"/>
    <w:rsid w:val="00B02CE9"/>
    <w:rsid w:val="00B11F68"/>
    <w:rsid w:val="00B17ECD"/>
    <w:rsid w:val="00B2568D"/>
    <w:rsid w:val="00B32F67"/>
    <w:rsid w:val="00B33D21"/>
    <w:rsid w:val="00B526A7"/>
    <w:rsid w:val="00B550FE"/>
    <w:rsid w:val="00B6328F"/>
    <w:rsid w:val="00B73918"/>
    <w:rsid w:val="00B75D4C"/>
    <w:rsid w:val="00B83345"/>
    <w:rsid w:val="00B92BD4"/>
    <w:rsid w:val="00BA02AC"/>
    <w:rsid w:val="00BA16BE"/>
    <w:rsid w:val="00BB1F83"/>
    <w:rsid w:val="00BC0E21"/>
    <w:rsid w:val="00BC4FD0"/>
    <w:rsid w:val="00BC558A"/>
    <w:rsid w:val="00BD0CB8"/>
    <w:rsid w:val="00BF1A94"/>
    <w:rsid w:val="00BF70D3"/>
    <w:rsid w:val="00C051FA"/>
    <w:rsid w:val="00C10C0C"/>
    <w:rsid w:val="00C163EA"/>
    <w:rsid w:val="00C168E5"/>
    <w:rsid w:val="00C24927"/>
    <w:rsid w:val="00C30C5E"/>
    <w:rsid w:val="00C332FC"/>
    <w:rsid w:val="00C46760"/>
    <w:rsid w:val="00C57877"/>
    <w:rsid w:val="00C632F6"/>
    <w:rsid w:val="00C70D03"/>
    <w:rsid w:val="00C76485"/>
    <w:rsid w:val="00C7655B"/>
    <w:rsid w:val="00C93EBF"/>
    <w:rsid w:val="00C97252"/>
    <w:rsid w:val="00CB0DA9"/>
    <w:rsid w:val="00CC226B"/>
    <w:rsid w:val="00CC75DF"/>
    <w:rsid w:val="00CD7CAF"/>
    <w:rsid w:val="00CE0CE6"/>
    <w:rsid w:val="00CE5C3A"/>
    <w:rsid w:val="00CE6087"/>
    <w:rsid w:val="00D00BBA"/>
    <w:rsid w:val="00D0513F"/>
    <w:rsid w:val="00D104CD"/>
    <w:rsid w:val="00D3613A"/>
    <w:rsid w:val="00D44F34"/>
    <w:rsid w:val="00D4704C"/>
    <w:rsid w:val="00D54CBB"/>
    <w:rsid w:val="00D5579A"/>
    <w:rsid w:val="00D63E55"/>
    <w:rsid w:val="00D80969"/>
    <w:rsid w:val="00D81959"/>
    <w:rsid w:val="00D83B7D"/>
    <w:rsid w:val="00D91908"/>
    <w:rsid w:val="00DA6FD7"/>
    <w:rsid w:val="00DC25C1"/>
    <w:rsid w:val="00DD5A7C"/>
    <w:rsid w:val="00DE3DE0"/>
    <w:rsid w:val="00DE71C7"/>
    <w:rsid w:val="00DF5F51"/>
    <w:rsid w:val="00E025F0"/>
    <w:rsid w:val="00E05882"/>
    <w:rsid w:val="00E06C7D"/>
    <w:rsid w:val="00E077FD"/>
    <w:rsid w:val="00E1690B"/>
    <w:rsid w:val="00E549A2"/>
    <w:rsid w:val="00E66F89"/>
    <w:rsid w:val="00E707B1"/>
    <w:rsid w:val="00E759C7"/>
    <w:rsid w:val="00E97B4F"/>
    <w:rsid w:val="00EA1FD5"/>
    <w:rsid w:val="00EB0126"/>
    <w:rsid w:val="00EB023C"/>
    <w:rsid w:val="00EB1581"/>
    <w:rsid w:val="00EB74D3"/>
    <w:rsid w:val="00EC3E6B"/>
    <w:rsid w:val="00ED255E"/>
    <w:rsid w:val="00EE017B"/>
    <w:rsid w:val="00EE2600"/>
    <w:rsid w:val="00F009F9"/>
    <w:rsid w:val="00F056CF"/>
    <w:rsid w:val="00F063D2"/>
    <w:rsid w:val="00F13DF6"/>
    <w:rsid w:val="00F17177"/>
    <w:rsid w:val="00F2223D"/>
    <w:rsid w:val="00F25D51"/>
    <w:rsid w:val="00F33075"/>
    <w:rsid w:val="00F3642E"/>
    <w:rsid w:val="00F37C4B"/>
    <w:rsid w:val="00F414AC"/>
    <w:rsid w:val="00F4795F"/>
    <w:rsid w:val="00F510FE"/>
    <w:rsid w:val="00F572A1"/>
    <w:rsid w:val="00F81192"/>
    <w:rsid w:val="00F84F13"/>
    <w:rsid w:val="00F853A2"/>
    <w:rsid w:val="00F85A29"/>
    <w:rsid w:val="00FA074D"/>
    <w:rsid w:val="00FA2DF9"/>
    <w:rsid w:val="00FA5252"/>
    <w:rsid w:val="00FA76FB"/>
    <w:rsid w:val="00FA7F20"/>
    <w:rsid w:val="00FB6916"/>
    <w:rsid w:val="00FC1E0A"/>
    <w:rsid w:val="00FD154D"/>
    <w:rsid w:val="00FD155C"/>
    <w:rsid w:val="00FE07CD"/>
    <w:rsid w:val="00FE12B2"/>
    <w:rsid w:val="00FE261C"/>
    <w:rsid w:val="00FE4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5329C5"/>
  <w15:docId w15:val="{7CBAC9B6-CCB7-459A-B92E-9058ECCD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5942"/>
    <w:rPr>
      <w:rFonts w:ascii="Helvetica" w:hAnsi="Helvetica"/>
      <w:sz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65942"/>
    <w:pPr>
      <w:tabs>
        <w:tab w:val="center" w:pos="4320"/>
        <w:tab w:val="right" w:pos="8640"/>
      </w:tabs>
    </w:pPr>
  </w:style>
  <w:style w:type="paragraph" w:styleId="Header">
    <w:name w:val="header"/>
    <w:basedOn w:val="Normal"/>
    <w:rsid w:val="00665942"/>
    <w:pPr>
      <w:tabs>
        <w:tab w:val="center" w:pos="4320"/>
        <w:tab w:val="right" w:pos="8640"/>
      </w:tabs>
    </w:pPr>
  </w:style>
  <w:style w:type="character" w:styleId="PageNumber">
    <w:name w:val="page number"/>
    <w:basedOn w:val="DefaultParagraphFont"/>
    <w:rsid w:val="00665942"/>
  </w:style>
  <w:style w:type="table" w:styleId="TableGrid">
    <w:name w:val="Table Grid"/>
    <w:basedOn w:val="TableNormal"/>
    <w:rsid w:val="00CC7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E2C0D"/>
    <w:rPr>
      <w:rFonts w:ascii="Tahoma" w:hAnsi="Tahoma" w:cs="Tahoma"/>
      <w:sz w:val="16"/>
      <w:szCs w:val="16"/>
    </w:rPr>
  </w:style>
  <w:style w:type="character" w:styleId="CommentReference">
    <w:name w:val="annotation reference"/>
    <w:basedOn w:val="DefaultParagraphFont"/>
    <w:rsid w:val="00121DF9"/>
    <w:rPr>
      <w:sz w:val="16"/>
      <w:szCs w:val="16"/>
    </w:rPr>
  </w:style>
  <w:style w:type="paragraph" w:styleId="CommentText">
    <w:name w:val="annotation text"/>
    <w:basedOn w:val="Normal"/>
    <w:link w:val="CommentTextChar"/>
    <w:rsid w:val="00121DF9"/>
    <w:rPr>
      <w:sz w:val="20"/>
    </w:rPr>
  </w:style>
  <w:style w:type="character" w:customStyle="1" w:styleId="CommentTextChar">
    <w:name w:val="Comment Text Char"/>
    <w:basedOn w:val="DefaultParagraphFont"/>
    <w:link w:val="CommentText"/>
    <w:rsid w:val="00121DF9"/>
    <w:rPr>
      <w:rFonts w:ascii="Helvetica" w:hAnsi="Helvetica"/>
      <w:lang w:val="en-CA"/>
    </w:rPr>
  </w:style>
  <w:style w:type="paragraph" w:styleId="CommentSubject">
    <w:name w:val="annotation subject"/>
    <w:basedOn w:val="CommentText"/>
    <w:next w:val="CommentText"/>
    <w:link w:val="CommentSubjectChar"/>
    <w:rsid w:val="00121DF9"/>
    <w:rPr>
      <w:b/>
      <w:bCs/>
    </w:rPr>
  </w:style>
  <w:style w:type="character" w:customStyle="1" w:styleId="CommentSubjectChar">
    <w:name w:val="Comment Subject Char"/>
    <w:basedOn w:val="CommentTextChar"/>
    <w:link w:val="CommentSubject"/>
    <w:rsid w:val="00121DF9"/>
    <w:rPr>
      <w:rFonts w:ascii="Helvetica" w:hAnsi="Helvetica"/>
      <w:b/>
      <w:bCs/>
      <w:lang w:val="en-CA"/>
    </w:rPr>
  </w:style>
  <w:style w:type="paragraph" w:styleId="Revision">
    <w:name w:val="Revision"/>
    <w:hidden/>
    <w:uiPriority w:val="99"/>
    <w:semiHidden/>
    <w:rsid w:val="001E2E88"/>
    <w:rPr>
      <w:rFonts w:ascii="Helvetica" w:hAnsi="Helvetica"/>
      <w:sz w:val="24"/>
      <w:lang w:val="en-CA"/>
    </w:rPr>
  </w:style>
  <w:style w:type="character" w:styleId="PlaceholderText">
    <w:name w:val="Placeholder Text"/>
    <w:basedOn w:val="DefaultParagraphFont"/>
    <w:uiPriority w:val="99"/>
    <w:semiHidden/>
    <w:rsid w:val="00514AA2"/>
    <w:rPr>
      <w:color w:val="808080"/>
    </w:rPr>
  </w:style>
  <w:style w:type="paragraph" w:styleId="ListParagraph">
    <w:name w:val="List Paragraph"/>
    <w:basedOn w:val="Normal"/>
    <w:uiPriority w:val="34"/>
    <w:qFormat/>
    <w:rsid w:val="0027622D"/>
    <w:pPr>
      <w:ind w:left="720"/>
      <w:contextualSpacing/>
    </w:pPr>
  </w:style>
  <w:style w:type="paragraph" w:styleId="PlainText">
    <w:name w:val="Plain Text"/>
    <w:basedOn w:val="Normal"/>
    <w:link w:val="PlainTextChar"/>
    <w:rsid w:val="00013487"/>
    <w:rPr>
      <w:rFonts w:ascii="Courier" w:eastAsia="Times" w:hAnsi="Courier"/>
      <w:lang w:val="en-US"/>
    </w:rPr>
  </w:style>
  <w:style w:type="character" w:customStyle="1" w:styleId="PlainTextChar">
    <w:name w:val="Plain Text Char"/>
    <w:basedOn w:val="DefaultParagraphFont"/>
    <w:link w:val="PlainText"/>
    <w:rsid w:val="00013487"/>
    <w:rPr>
      <w:rFonts w:ascii="Courier" w:eastAsia="Times" w:hAnsi="Courier"/>
      <w:sz w:val="24"/>
    </w:rPr>
  </w:style>
  <w:style w:type="paragraph" w:styleId="BodyText2">
    <w:name w:val="Body Text 2"/>
    <w:basedOn w:val="Normal"/>
    <w:link w:val="BodyText2Char"/>
    <w:rsid w:val="001A18A0"/>
    <w:pPr>
      <w:tabs>
        <w:tab w:val="left" w:pos="360"/>
      </w:tabs>
      <w:ind w:right="-80"/>
    </w:pPr>
    <w:rPr>
      <w:sz w:val="20"/>
      <w:lang w:val="en-US"/>
    </w:rPr>
  </w:style>
  <w:style w:type="character" w:customStyle="1" w:styleId="BodyText2Char">
    <w:name w:val="Body Text 2 Char"/>
    <w:basedOn w:val="DefaultParagraphFont"/>
    <w:link w:val="BodyText2"/>
    <w:rsid w:val="001A18A0"/>
    <w:rPr>
      <w:rFonts w:ascii="Helvetica" w:hAnsi="Helvetica"/>
    </w:rPr>
  </w:style>
  <w:style w:type="paragraph" w:styleId="BodyTextIndent">
    <w:name w:val="Body Text Indent"/>
    <w:basedOn w:val="Normal"/>
    <w:link w:val="BodyTextIndentChar"/>
    <w:rsid w:val="001A18A0"/>
    <w:pPr>
      <w:spacing w:after="120"/>
      <w:ind w:left="360"/>
    </w:pPr>
    <w:rPr>
      <w:lang w:val="en-US"/>
    </w:rPr>
  </w:style>
  <w:style w:type="character" w:customStyle="1" w:styleId="BodyTextIndentChar">
    <w:name w:val="Body Text Indent Char"/>
    <w:basedOn w:val="DefaultParagraphFont"/>
    <w:link w:val="BodyTextIndent"/>
    <w:rsid w:val="001A18A0"/>
    <w:rPr>
      <w:rFonts w:ascii="Helvetica" w:hAnsi="Helvetica"/>
      <w:sz w:val="24"/>
    </w:rPr>
  </w:style>
  <w:style w:type="paragraph" w:styleId="BodyText3">
    <w:name w:val="Body Text 3"/>
    <w:basedOn w:val="Normal"/>
    <w:link w:val="BodyText3Char"/>
    <w:rsid w:val="001A18A0"/>
    <w:pPr>
      <w:spacing w:after="120"/>
    </w:pPr>
    <w:rPr>
      <w:sz w:val="16"/>
      <w:szCs w:val="16"/>
      <w:lang w:val="en-US"/>
    </w:rPr>
  </w:style>
  <w:style w:type="character" w:customStyle="1" w:styleId="BodyText3Char">
    <w:name w:val="Body Text 3 Char"/>
    <w:basedOn w:val="DefaultParagraphFont"/>
    <w:link w:val="BodyText3"/>
    <w:rsid w:val="001A18A0"/>
    <w:rPr>
      <w:rFonts w:ascii="Helvetica" w:hAnsi="Helvetica"/>
      <w:sz w:val="16"/>
      <w:szCs w:val="16"/>
    </w:rPr>
  </w:style>
  <w:style w:type="paragraph" w:styleId="BlockText">
    <w:name w:val="Block Text"/>
    <w:basedOn w:val="Normal"/>
    <w:rsid w:val="001A18A0"/>
    <w:pPr>
      <w:tabs>
        <w:tab w:val="left" w:pos="720"/>
      </w:tabs>
      <w:spacing w:before="60"/>
      <w:ind w:left="620" w:right="1080" w:hanging="530"/>
    </w:pPr>
    <w:rPr>
      <w:sz w:val="20"/>
      <w:lang w:val="en-US"/>
    </w:rPr>
  </w:style>
  <w:style w:type="paragraph" w:styleId="BodyTextIndent3">
    <w:name w:val="Body Text Indent 3"/>
    <w:basedOn w:val="Normal"/>
    <w:link w:val="BodyTextIndent3Char"/>
    <w:rsid w:val="003441A8"/>
    <w:pPr>
      <w:spacing w:after="120"/>
      <w:ind w:left="360"/>
    </w:pPr>
    <w:rPr>
      <w:sz w:val="16"/>
      <w:szCs w:val="16"/>
    </w:rPr>
  </w:style>
  <w:style w:type="character" w:customStyle="1" w:styleId="BodyTextIndent3Char">
    <w:name w:val="Body Text Indent 3 Char"/>
    <w:basedOn w:val="DefaultParagraphFont"/>
    <w:link w:val="BodyTextIndent3"/>
    <w:rsid w:val="003441A8"/>
    <w:rPr>
      <w:rFonts w:ascii="Helvetica" w:hAnsi="Helvetica"/>
      <w:sz w:val="16"/>
      <w:szCs w:val="16"/>
      <w:lang w:val="en-CA"/>
    </w:rPr>
  </w:style>
  <w:style w:type="paragraph" w:styleId="NormalWeb">
    <w:name w:val="Normal (Web)"/>
    <w:basedOn w:val="Normal"/>
    <w:uiPriority w:val="99"/>
    <w:semiHidden/>
    <w:unhideWhenUsed/>
    <w:rsid w:val="005C115C"/>
    <w:pPr>
      <w:spacing w:before="100" w:beforeAutospacing="1" w:after="100" w:afterAutospacing="1"/>
    </w:pPr>
    <w:rPr>
      <w:rFonts w:ascii="Times New Roman" w:hAnsi="Times New Roman"/>
      <w:szCs w:val="24"/>
      <w:lang w:val="en-US"/>
    </w:rPr>
  </w:style>
  <w:style w:type="paragraph" w:customStyle="1" w:styleId="isselectedend">
    <w:name w:val="isselectedend"/>
    <w:basedOn w:val="Normal"/>
    <w:rsid w:val="005C115C"/>
    <w:pPr>
      <w:spacing w:before="100" w:beforeAutospacing="1" w:after="100" w:afterAutospacing="1"/>
    </w:pPr>
    <w:rPr>
      <w:rFonts w:ascii="Times New Roman" w:hAnsi="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02460">
      <w:bodyDiv w:val="1"/>
      <w:marLeft w:val="0"/>
      <w:marRight w:val="0"/>
      <w:marTop w:val="0"/>
      <w:marBottom w:val="0"/>
      <w:divBdr>
        <w:top w:val="none" w:sz="0" w:space="0" w:color="auto"/>
        <w:left w:val="none" w:sz="0" w:space="0" w:color="auto"/>
        <w:bottom w:val="none" w:sz="0" w:space="0" w:color="auto"/>
        <w:right w:val="none" w:sz="0" w:space="0" w:color="auto"/>
      </w:divBdr>
    </w:div>
    <w:div w:id="308483282">
      <w:bodyDiv w:val="1"/>
      <w:marLeft w:val="0"/>
      <w:marRight w:val="0"/>
      <w:marTop w:val="0"/>
      <w:marBottom w:val="0"/>
      <w:divBdr>
        <w:top w:val="none" w:sz="0" w:space="0" w:color="auto"/>
        <w:left w:val="none" w:sz="0" w:space="0" w:color="auto"/>
        <w:bottom w:val="none" w:sz="0" w:space="0" w:color="auto"/>
        <w:right w:val="none" w:sz="0" w:space="0" w:color="auto"/>
      </w:divBdr>
    </w:div>
    <w:div w:id="833179870">
      <w:bodyDiv w:val="1"/>
      <w:marLeft w:val="0"/>
      <w:marRight w:val="0"/>
      <w:marTop w:val="0"/>
      <w:marBottom w:val="0"/>
      <w:divBdr>
        <w:top w:val="none" w:sz="0" w:space="0" w:color="auto"/>
        <w:left w:val="none" w:sz="0" w:space="0" w:color="auto"/>
        <w:bottom w:val="none" w:sz="0" w:space="0" w:color="auto"/>
        <w:right w:val="none" w:sz="0" w:space="0" w:color="auto"/>
      </w:divBdr>
    </w:div>
    <w:div w:id="928931227">
      <w:bodyDiv w:val="1"/>
      <w:marLeft w:val="0"/>
      <w:marRight w:val="0"/>
      <w:marTop w:val="0"/>
      <w:marBottom w:val="0"/>
      <w:divBdr>
        <w:top w:val="none" w:sz="0" w:space="0" w:color="auto"/>
        <w:left w:val="none" w:sz="0" w:space="0" w:color="auto"/>
        <w:bottom w:val="none" w:sz="0" w:space="0" w:color="auto"/>
        <w:right w:val="none" w:sz="0" w:space="0" w:color="auto"/>
      </w:divBdr>
    </w:div>
    <w:div w:id="113613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7BF72FC068949F2B6F1EDCCDE75D8DB"/>
        <w:category>
          <w:name w:val="General"/>
          <w:gallery w:val="placeholder"/>
        </w:category>
        <w:types>
          <w:type w:val="bbPlcHdr"/>
        </w:types>
        <w:behaviors>
          <w:behavior w:val="content"/>
        </w:behaviors>
        <w:guid w:val="{623FFAAE-2D60-42F9-B466-7F9A241DC7B3}"/>
      </w:docPartPr>
      <w:docPartBody>
        <w:p w:rsidR="00ED07DC" w:rsidRDefault="00ED07DC">
          <w:pPr>
            <w:pStyle w:val="D7BF72FC068949F2B6F1EDCCDE75D8DB"/>
          </w:pPr>
          <w:r w:rsidRPr="001D13AD">
            <w:rPr>
              <w:rStyle w:val="PlaceholderText"/>
              <w:rFonts w:ascii="Arial" w:hAnsi="Arial" w:cs="Arial"/>
              <w:sz w:val="18"/>
              <w:szCs w:val="18"/>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07DC"/>
    <w:rsid w:val="000D470E"/>
    <w:rsid w:val="000E200B"/>
    <w:rsid w:val="00282A7D"/>
    <w:rsid w:val="00282F49"/>
    <w:rsid w:val="002947AD"/>
    <w:rsid w:val="002C7D95"/>
    <w:rsid w:val="00333E26"/>
    <w:rsid w:val="00350467"/>
    <w:rsid w:val="0052772B"/>
    <w:rsid w:val="0055019F"/>
    <w:rsid w:val="005E7CC3"/>
    <w:rsid w:val="00642F2E"/>
    <w:rsid w:val="007273E0"/>
    <w:rsid w:val="00784333"/>
    <w:rsid w:val="00823AA3"/>
    <w:rsid w:val="008544CF"/>
    <w:rsid w:val="009D5A0B"/>
    <w:rsid w:val="00A30F31"/>
    <w:rsid w:val="00A63382"/>
    <w:rsid w:val="00C163EA"/>
    <w:rsid w:val="00D909FC"/>
    <w:rsid w:val="00E36054"/>
    <w:rsid w:val="00ED07DC"/>
    <w:rsid w:val="00EE0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3382"/>
    <w:rPr>
      <w:color w:val="808080"/>
    </w:rPr>
  </w:style>
  <w:style w:type="paragraph" w:customStyle="1" w:styleId="20073442CCB64E20B2450B578603F514">
    <w:name w:val="20073442CCB64E20B2450B578603F514"/>
  </w:style>
  <w:style w:type="paragraph" w:customStyle="1" w:styleId="D7BF72FC068949F2B6F1EDCCDE75D8DB">
    <w:name w:val="D7BF72FC068949F2B6F1EDCCDE75D8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E1605E-7DF6-4D2D-824A-8D736A2EB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3114</Words>
  <Characters>17751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CUPE JD Form - Part 1</vt:lpstr>
    </vt:vector>
  </TitlesOfParts>
  <Company>Human Resources - SFU</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CUPE JD Form - Part 1</dc:title>
  <dc:subject>Job Description Form</dc:subject>
  <dc:creator>Adelyn Foong</dc:creator>
  <cp:lastModifiedBy>Allison Shon</cp:lastModifiedBy>
  <cp:revision>2</cp:revision>
  <cp:lastPrinted>2015-05-26T17:32:00Z</cp:lastPrinted>
  <dcterms:created xsi:type="dcterms:W3CDTF">2026-05-28T21:28:00Z</dcterms:created>
  <dcterms:modified xsi:type="dcterms:W3CDTF">2026-05-28T21:28:00Z</dcterms:modified>
</cp:coreProperties>
</file>